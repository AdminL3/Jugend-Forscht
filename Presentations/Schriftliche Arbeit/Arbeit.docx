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3A61A07A"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sidRPr="003B3147">
        <w:rPr>
          <w:rFonts w:cs="Arial"/>
          <w:color w:val="FF0000"/>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242B5DDF" w14:textId="6D07E5A6" w:rsidR="00F478A8" w:rsidRDefault="00F478A8" w:rsidP="0038654A">
      <w:pPr>
        <w:spacing w:line="360" w:lineRule="auto"/>
        <w:jc w:val="both"/>
        <w:rPr>
          <w:rFonts w:cs="Arial"/>
          <w:b/>
          <w:sz w:val="20"/>
        </w:rPr>
      </w:pPr>
      <w:r w:rsidRPr="0038654A">
        <w:rPr>
          <w:rFonts w:cs="Arial"/>
          <w:b/>
          <w:sz w:val="20"/>
        </w:rPr>
        <w:t>Projektüberblick</w:t>
      </w:r>
    </w:p>
    <w:p w14:paraId="6301FD59" w14:textId="46366702" w:rsidR="003B3147" w:rsidRPr="0038654A" w:rsidRDefault="003B3147" w:rsidP="0038654A">
      <w:pPr>
        <w:spacing w:line="360" w:lineRule="auto"/>
        <w:jc w:val="both"/>
        <w:rPr>
          <w:rFonts w:cs="Arial"/>
          <w:b/>
          <w:sz w:val="20"/>
        </w:rPr>
      </w:pPr>
      <w:r>
        <w:rPr>
          <w:rFonts w:ascii="Segoe UI" w:hAnsi="Segoe UI" w:cs="Segoe UI"/>
          <w:color w:val="F0F6FC"/>
          <w:shd w:val="clear" w:color="auto" w:fill="0D1117"/>
        </w:rPr>
        <w:t xml:space="preserve">Der Projektüberblick, der nur sechs bis acht Sätze umfasst, stellt den Verfassenden häufig vor besondere Schwierigkeiten. Hier sollen Fragestellung, Methode, Ergebnisse und Diskussion auf maximal einer Seite möglichst allgemeinverständlich zusammengefasst werden. Der Lesende muss auf dieser Seite das Wesentliche der gesamten Arbeit erfassen können. Das verlangt einen besonders präzisen Umgang mit der Sprache. Die einzelnen Teile der schriftlichen Arbeit sollen in konzentrierter Form – jeweils nur ein bis zwei Sätze – wiedergegeben wer- den. Gleichzeitig muss der Text auch für diejenigen Lesenden verständlich sein, die die Langfassung nicht lesen. Das heißt zum Beispiel, dass die Versuchsanordnung nur sehr kurz beschrieben wird und die wichtigsten Ergebnisse vorgestellt werden. Hinweise auf die verwendete Literatur werden hier nicht gegeben; im Vordergrund steht die eigene wissenschaftliche bzw. technische </w:t>
      </w:r>
      <w:proofErr w:type="spellStart"/>
      <w:r>
        <w:rPr>
          <w:rFonts w:ascii="Segoe UI" w:hAnsi="Segoe UI" w:cs="Segoe UI"/>
          <w:color w:val="F0F6FC"/>
          <w:shd w:val="clear" w:color="auto" w:fill="0D1117"/>
        </w:rPr>
        <w:t>Leistun</w:t>
      </w:r>
      <w:proofErr w:type="spellEnd"/>
    </w:p>
    <w:p w14:paraId="6426CBDE" w14:textId="4FE126F6" w:rsidR="005548AF" w:rsidRPr="00910B4F" w:rsidRDefault="005548AF" w:rsidP="00B7504A">
      <w:pPr>
        <w:pStyle w:val="JugendForscht"/>
      </w:pPr>
      <w:r w:rsidRPr="005548AF">
        <w:t>Wie haben sich die Medien über die letzten Jahre verändert? In meinem Projekt befasse ich mich mit der Datenanalyse von zwei bedeutenden Zeitungen. Ausgewählt habe ich die "New York Times" (USA) und "The Guardian" (GB). 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lastRenderedPageBreak/>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08DF524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 xml:space="preserve">Da für die Auswertung der Analyse eine Vielzahl von Optionen möglich ist, wurde </w:t>
      </w:r>
      <w:r w:rsidR="00A720D2">
        <w:rPr>
          <w:color w:val="000000" w:themeColor="text1"/>
          <w:sz w:val="20"/>
        </w:rPr>
        <w:t xml:space="preserve">von den 78 generierten Graphen 10 </w:t>
      </w:r>
      <w:r w:rsidRPr="00B7504A">
        <w:rPr>
          <w:color w:val="000000" w:themeColor="text1"/>
          <w:sz w:val="20"/>
        </w:rPr>
        <w:t xml:space="preserve">exemplarisch </w:t>
      </w:r>
      <w:r w:rsidR="00A720D2">
        <w:rPr>
          <w:color w:val="000000" w:themeColor="text1"/>
          <w:sz w:val="20"/>
        </w:rPr>
        <w:t>ausgewählt, bei denen im Betrachtungszeitraum die deutlichsten Veränderungen sichtbar wurden.</w:t>
      </w:r>
    </w:p>
    <w:p w14:paraId="1361AF78" w14:textId="3FADF466"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"Politics" und "Opinion".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Pr="00414088">
        <w:rPr>
          <w:i/>
          <w:iCs/>
        </w:rPr>
        <w:b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0A403C39" w14:textId="30BBBFF8" w:rsidR="00A62DEB" w:rsidRDefault="008B01DC" w:rsidP="00B7504A">
      <w:pPr>
        <w:pStyle w:val="JugendForscht"/>
      </w:pPr>
      <w:r w:rsidRPr="008B01DC">
        <w:t xml:space="preserve">Die Diskussion über Fake News und das schwindende Vertrauen in die Medien ist in </w:t>
      </w:r>
      <w:proofErr w:type="spellStart"/>
      <w:r w:rsidRPr="008B01DC">
        <w:t>allgegenwär-tig</w:t>
      </w:r>
      <w:proofErr w:type="spellEnd"/>
      <w:r w:rsidRPr="008B01DC">
        <w:t>. Im Offiziellen „Edelman Trust Barometer 2024“ wird gezeigt, dass Menschen in 15 von 28 getesteten Ländern den Medien nicht vertrauen, wovon auch Deutschland ein Teil von ist. (S.49 https://www.edelman.de/sites/g/files/aatuss401/files/2024-01/2024%20Edelman%20Trust%20Barometer_Germany%20Report_0.pdf) Obwohl Richard Precht Deutschland als „das Land der Qualitätspresse“ (S. 7) bezeichnet, hat es „ein Problem mit dem Vertrauen in die Leitmedien. […] nur 46% [der Deutschen Befragten] gaben an, sie hätten Vertrauen in die Presse.“ (S. 8)</w:t>
      </w:r>
      <w:r w:rsidRPr="008B01DC">
        <w:t xml:space="preserve"> </w:t>
      </w:r>
      <w:r w:rsidR="00A94658">
        <w:t xml:space="preserve">[…] </w:t>
      </w:r>
      <w:r w:rsidR="005548AF" w:rsidRPr="00B7504A">
        <w:t>laut einer FORSA Umfrage aus dem Jahr 2022 sagen 43% der Journalismus sei schlechter geworden</w:t>
      </w:r>
      <w:r w:rsidR="00807772">
        <w:t xml:space="preserve">. </w:t>
      </w:r>
      <w:r w:rsidR="005548AF" w:rsidRPr="00B7504A">
        <w:t>Auch in den USA geben laut einer Studie aus dem Jahr 2023 gaben 60 % der Befragten an, ihr Vertrauen in die Medien sei gesunken.</w:t>
      </w:r>
    </w:p>
    <w:p w14:paraId="7E1AD368" w14:textId="4725A538" w:rsidR="005548AF" w:rsidRDefault="005548AF" w:rsidP="00B7504A">
      <w:pPr>
        <w:pStyle w:val="JugendForscht"/>
      </w:pPr>
      <w:r w:rsidRPr="00B7504A">
        <w:br/>
        <w:t xml:space="preserve">Laut </w:t>
      </w:r>
      <w:r w:rsidR="00BD7C0A">
        <w:t>Richard David Precht in „Die vierte Gewalt“</w:t>
      </w:r>
      <w:r w:rsidR="00A616F7">
        <w:t>,</w:t>
      </w:r>
      <w:r w:rsidR="00BD7C0A">
        <w:t xml:space="preserve"> </w:t>
      </w:r>
      <w:r w:rsidRPr="00B7504A">
        <w:t xml:space="preserve">können </w:t>
      </w:r>
      <w:r w:rsidR="00A616F7">
        <w:t>„</w:t>
      </w:r>
      <w:r w:rsidRPr="00B7504A">
        <w:t xml:space="preserve">Leitmedien der Versuchung zu </w:t>
      </w:r>
      <w:r w:rsidR="00807772" w:rsidRPr="00B7504A">
        <w:t>polarisier</w:t>
      </w:r>
      <w:r w:rsidR="00512D83">
        <w:t>[en]</w:t>
      </w:r>
      <w:r w:rsidR="00807772" w:rsidRPr="00B7504A">
        <w:t xml:space="preserve"> </w:t>
      </w:r>
      <w:r w:rsidR="00807772">
        <w:t>[</w:t>
      </w:r>
      <w:r w:rsidRPr="00B7504A">
        <w:t>…</w:t>
      </w:r>
      <w:r w:rsidR="00807772">
        <w:t xml:space="preserve">] </w:t>
      </w:r>
      <w:r w:rsidRPr="00B7504A">
        <w:t>n</w:t>
      </w:r>
      <w:r w:rsidR="00807772">
        <w:t>i</w:t>
      </w:r>
      <w:r w:rsidRPr="00B7504A">
        <w:t>cht widerstehen</w:t>
      </w:r>
      <w:r w:rsidR="00390C0A">
        <w:t xml:space="preserve">, </w:t>
      </w:r>
      <w:r w:rsidR="00E808C3">
        <w:t xml:space="preserve">[…] </w:t>
      </w:r>
      <w:r w:rsidR="004B6D1E">
        <w:t>[</w:t>
      </w:r>
      <w:r w:rsidR="00390C0A">
        <w:t>was</w:t>
      </w:r>
      <w:r w:rsidR="00390C0A" w:rsidRPr="00B7504A">
        <w:t xml:space="preserve"> </w:t>
      </w:r>
      <w:r w:rsidRPr="00B7504A">
        <w:t>die</w:t>
      </w:r>
      <w:r w:rsidR="004B6D1E">
        <w:t>]</w:t>
      </w:r>
      <w:r w:rsidRPr="00B7504A">
        <w:t xml:space="preserve"> Demokratie in eine schwierige Lage</w:t>
      </w:r>
      <w:r w:rsidR="00390C0A">
        <w:t xml:space="preserve"> [bring</w:t>
      </w:r>
      <w:r w:rsidR="00BC5858">
        <w:t>t</w:t>
      </w:r>
      <w:r w:rsidR="00390C0A">
        <w:t>]</w:t>
      </w:r>
      <w:r w:rsidR="00E808C3">
        <w:t>.“</w:t>
      </w:r>
    </w:p>
    <w:p w14:paraId="2F2691D5" w14:textId="4AF03198" w:rsidR="00120CA9" w:rsidRPr="00B7504A" w:rsidRDefault="00120CA9" w:rsidP="00B7504A">
      <w:pPr>
        <w:pStyle w:val="JugendForscht"/>
      </w:pPr>
      <w:r>
        <w:t xml:space="preserve">(B.s.65 vierte </w:t>
      </w:r>
      <w:proofErr w:type="spellStart"/>
      <w:r>
        <w:t>gewalt</w:t>
      </w:r>
      <w:proofErr w:type="spellEnd"/>
      <w:r>
        <w:t>)</w:t>
      </w:r>
    </w:p>
    <w:p w14:paraId="145BF3BE" w14:textId="77777777" w:rsidR="00E86A98" w:rsidRDefault="005548AF" w:rsidP="00B7504A">
      <w:pPr>
        <w:pStyle w:val="JugendForscht"/>
      </w:pPr>
      <w:r w:rsidRPr="00B7504A">
        <w:lastRenderedPageBreak/>
        <w:t>Doch kann man auch wissenschaftlich untersuchen, ob sich die Berichterstattung tatsächlich ins Negative</w:t>
      </w:r>
      <w:r>
        <w:t xml:space="preserve"> </w:t>
      </w:r>
      <w:r w:rsidRPr="00B7504A">
        <w:t>verändert hat?</w:t>
      </w:r>
    </w:p>
    <w:p w14:paraId="662D3F3B" w14:textId="74CB1FFC" w:rsidR="005548AF" w:rsidRPr="00B7504A" w:rsidRDefault="005548AF" w:rsidP="00B7504A">
      <w:pPr>
        <w:pStyle w:val="JugendForscht"/>
      </w:pPr>
      <w:r w:rsidRPr="00B7504A">
        <w:br/>
        <w:t xml:space="preserve">Als Nutzer von </w:t>
      </w:r>
      <w:r w:rsidR="00E86A98">
        <w:t xml:space="preserve">vermehrt </w:t>
      </w:r>
      <w:r w:rsidRPr="00B7504A">
        <w:t xml:space="preserve">sozialen Medien war meine </w:t>
      </w:r>
      <w:r w:rsidRPr="005548AF">
        <w:t>ursprüngliche</w:t>
      </w:r>
      <w:r w:rsidRPr="00B7504A">
        <w:t xml:space="preserve"> Idee Artikel der Plattform X (ehemals Twitter) zu analysieren.</w:t>
      </w:r>
    </w:p>
    <w:p w14:paraId="70DF9D69" w14:textId="77777777" w:rsidR="005548AF" w:rsidRPr="00B7504A" w:rsidRDefault="005548AF" w:rsidP="00B7504A">
      <w:pPr>
        <w:pStyle w:val="JugendForscht"/>
      </w:pPr>
      <w:r w:rsidRPr="00B7504A">
        <w:t>Nach ein wenig durchsuchen der Webseite viel mir schnell auf, dass die meisten Meinungen auf X in Form von Videos und Bildern dargestellt wurden. Da dies als Textanalyse nicht umsetzbar war, ging meine Suche weiter zu Facebook, wo das Auslesen der Artikel nicht unterstützt wurde, und zu Reddit, wo ein ähnliches Problem wie bei X auftrat. Daraufhin habe ich meinen Blick auf die sogenannten Leitmedien gerichtet/geworfen.</w:t>
      </w:r>
    </w:p>
    <w:p w14:paraId="4DA6C353" w14:textId="10B2D6BA" w:rsidR="005548AF" w:rsidRPr="00B7504A" w:rsidRDefault="005548AF" w:rsidP="00B7504A">
      <w:pPr>
        <w:pStyle w:val="JugendForscht"/>
      </w:pPr>
      <w:r w:rsidRPr="00B7504A">
        <w:t>Bei meiner ersten Recherche stieß ich auf eine Studie von Michael Haller aus dem Jahr 2017 </w:t>
      </w:r>
      <w:r w:rsidR="00636E83" w:rsidRPr="005548AF">
        <w:rPr>
          <w:rStyle w:val="HTMLCode"/>
          <w:rFonts w:ascii="Consolas" w:hAnsi="Consolas"/>
          <w:color w:val="030303"/>
          <w:shd w:val="clear" w:color="auto" w:fill="F0F0F0"/>
        </w:rPr>
        <w:t>Mama?</w:t>
      </w:r>
      <w:r w:rsidRPr="00B7504A">
        <w:t xml:space="preserve"> Er hat die Berichterstattung von drei deutschen Zeitungen über einen Zeitraum von 20 Wochen untersucht. Er wertete 480 Zeitungsausgaben mit 2240 Seiten aus und analysierte 1687 Berichte und Kommentare.</w:t>
      </w:r>
      <w:r w:rsidRPr="00B7504A">
        <w:br/>
        <w:t>Meine Idee war eine Langzeitanalyse durchzuführen, um die Entwicklung der Medien über die 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715DCF3A" w:rsidR="005548AF" w:rsidRPr="00B7504A" w:rsidRDefault="005548AF" w:rsidP="00B7504A">
      <w:pPr>
        <w:pStyle w:val="JugendForscht"/>
      </w:pPr>
      <w:r w:rsidRPr="00B7504A">
        <w:t xml:space="preserve">Als zweite Zeitschrift habe ich </w:t>
      </w:r>
      <w:r w:rsidR="00755091">
        <w:t>„T</w:t>
      </w:r>
      <w:r w:rsidRPr="00B7504A">
        <w:t>he Guardian</w:t>
      </w:r>
      <w:r w:rsidR="00755091">
        <w:t xml:space="preserve">“ </w:t>
      </w:r>
      <w:r w:rsidRPr="00B7504A">
        <w:t>aus UK als Vergleich ausgewählt, ebenfalls wertgeschätzt für seinen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Wie stark hat sich die Medienberichterstattung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E3E429A" w14:textId="2A6ED5CA" w:rsidR="005B59DC" w:rsidRPr="005B59DC" w:rsidRDefault="005B59DC" w:rsidP="005B59DC">
      <w:pPr>
        <w:pStyle w:val="Listenabsatz"/>
        <w:numPr>
          <w:ilvl w:val="0"/>
          <w:numId w:val="27"/>
        </w:numPr>
        <w:spacing w:after="0" w:line="360" w:lineRule="auto"/>
        <w:jc w:val="both"/>
        <w:rPr>
          <w:rFonts w:cs="Arial"/>
          <w:sz w:val="20"/>
        </w:rPr>
      </w:pPr>
      <w:r w:rsidRPr="005B59DC">
        <w:rPr>
          <w:rFonts w:cs="Arial"/>
          <w:b/>
          <w:sz w:val="20"/>
        </w:rPr>
        <w:t>Hintergrund und theoretische Grundlagen</w:t>
      </w:r>
      <w:r w:rsidRPr="005B59DC">
        <w:rPr>
          <w:rFonts w:cs="Arial"/>
          <w:bCs/>
          <w:sz w:val="20"/>
        </w:rPr>
        <w:t xml:space="preserve"> </w:t>
      </w:r>
    </w:p>
    <w:p w14:paraId="4907AF3B" w14:textId="06EBDF85" w:rsidR="005B59DC" w:rsidRPr="005B59DC" w:rsidRDefault="005B59DC" w:rsidP="005B59DC">
      <w:pPr>
        <w:pStyle w:val="Listenabsatz"/>
        <w:spacing w:after="0" w:line="360" w:lineRule="auto"/>
        <w:ind w:left="360"/>
        <w:jc w:val="both"/>
        <w:rPr>
          <w:rFonts w:cs="Arial"/>
          <w:sz w:val="20"/>
        </w:rPr>
      </w:pPr>
      <w:r w:rsidRPr="005B59DC">
        <w:rPr>
          <w:rFonts w:cs="Arial"/>
          <w:sz w:val="20"/>
        </w:rPr>
        <w:t xml:space="preserve">Hier ist Platz für eine kurze Einordnung eures Themas in den wissenschaftlichen </w:t>
      </w:r>
      <w:r w:rsidR="00E32970">
        <w:rPr>
          <w:rFonts w:cs="Arial"/>
          <w:sz w:val="20"/>
        </w:rPr>
        <w:t>Zusammenhang.</w:t>
      </w:r>
    </w:p>
    <w:p w14:paraId="43927C78" w14:textId="0806FB37" w:rsidR="00E32970" w:rsidRPr="00E32970" w:rsidRDefault="005B59DC" w:rsidP="00E32970">
      <w:pPr>
        <w:pStyle w:val="Listenabsatz"/>
        <w:numPr>
          <w:ilvl w:val="0"/>
          <w:numId w:val="43"/>
        </w:numPr>
        <w:spacing w:before="120" w:line="360" w:lineRule="auto"/>
        <w:jc w:val="both"/>
        <w:rPr>
          <w:rFonts w:cs="Arial"/>
          <w:sz w:val="20"/>
        </w:rPr>
      </w:pPr>
      <w:r w:rsidRPr="00E32970">
        <w:rPr>
          <w:rFonts w:cs="Arial"/>
          <w:sz w:val="20"/>
        </w:rPr>
        <w:t>Was ist zu dem Thema schon bekannt</w:t>
      </w:r>
      <w:r w:rsidR="00E32970" w:rsidRPr="00E32970">
        <w:rPr>
          <w:rFonts w:cs="Arial"/>
          <w:sz w:val="20"/>
        </w:rPr>
        <w:t>?</w:t>
      </w:r>
      <w:r w:rsidRPr="00E32970">
        <w:rPr>
          <w:rFonts w:cs="Arial"/>
          <w:sz w:val="20"/>
        </w:rPr>
        <w:t xml:space="preserve"> </w:t>
      </w:r>
    </w:p>
    <w:p w14:paraId="71201DBC" w14:textId="6910E618" w:rsidR="005B59DC" w:rsidRDefault="00E32970" w:rsidP="00E32970">
      <w:pPr>
        <w:pStyle w:val="Listenabsatz"/>
        <w:numPr>
          <w:ilvl w:val="0"/>
          <w:numId w:val="43"/>
        </w:numPr>
        <w:spacing w:before="120" w:line="360" w:lineRule="auto"/>
        <w:jc w:val="both"/>
        <w:rPr>
          <w:rFonts w:cs="Arial"/>
          <w:sz w:val="20"/>
        </w:rPr>
      </w:pPr>
      <w:r w:rsidRPr="00E32970">
        <w:rPr>
          <w:rFonts w:cs="Arial"/>
          <w:sz w:val="20"/>
        </w:rPr>
        <w:t>W</w:t>
      </w:r>
      <w:r w:rsidR="005B59DC" w:rsidRPr="00E32970">
        <w:rPr>
          <w:rFonts w:cs="Arial"/>
          <w:sz w:val="20"/>
        </w:rPr>
        <w:t xml:space="preserve">o knüpft eure Arbeit an?  </w:t>
      </w:r>
    </w:p>
    <w:p w14:paraId="5FC075BD" w14:textId="7DD61A21" w:rsidR="008B7EEA" w:rsidRDefault="00DD432F" w:rsidP="00D17838">
      <w:pPr>
        <w:pStyle w:val="JugendForscht"/>
      </w:pPr>
      <w:hyperlink r:id="rId9" w:history="1">
        <w:r w:rsidR="008B7EEA" w:rsidRPr="00B45597">
          <w:rPr>
            <w:rStyle w:val="Hyperlink"/>
          </w:rPr>
          <w:t>https://adfontesmedia.com/new-york-times-bias-and-reliability/</w:t>
        </w:r>
      </w:hyperlink>
      <w:r w:rsidR="008B7EEA">
        <w:t xml:space="preserve"> </w:t>
      </w:r>
    </w:p>
    <w:p w14:paraId="74C26B25" w14:textId="2DC053C1" w:rsidR="002E3C43" w:rsidRPr="002E3C43" w:rsidRDefault="002E3C43" w:rsidP="00D17838">
      <w:pPr>
        <w:pStyle w:val="JugendForscht"/>
      </w:pPr>
      <w:r w:rsidRPr="002E3C43">
        <w:t>Die “</w:t>
      </w:r>
      <w:r w:rsidR="00FB2296" w:rsidRPr="002E3C43">
        <w:t>New York Times</w:t>
      </w:r>
      <w:r w:rsidRPr="002E3C43">
        <w:t>” ist eine der</w:t>
      </w:r>
      <w:r>
        <w:t xml:space="preserve"> meist vertrauten Zeitungen der Welt, weshalb nicht nur ich versucht habe, dieses Vertrauen zu über</w:t>
      </w:r>
      <w:r w:rsidR="008C5F04">
        <w:t>prüfen</w:t>
      </w:r>
      <w:r w:rsidR="00AB1D82">
        <w:t>. Zum Beispiel</w:t>
      </w:r>
      <w:r w:rsidR="00262D59">
        <w:t xml:space="preserve"> </w:t>
      </w:r>
      <w:r w:rsidR="00262D59" w:rsidRPr="00262D59">
        <w:t>Ad Fontes Media</w:t>
      </w:r>
      <w:r w:rsidR="00262D59">
        <w:t xml:space="preserve"> Inc. hat viele </w:t>
      </w:r>
      <w:proofErr w:type="spellStart"/>
      <w:r w:rsidR="00076523">
        <w:t>h</w:t>
      </w:r>
      <w:r w:rsidR="00262D59">
        <w:t>verschiedene</w:t>
      </w:r>
      <w:proofErr w:type="spellEnd"/>
      <w:r w:rsidR="00262D59">
        <w:t xml:space="preserve"> Zeitungen analysiert und </w:t>
      </w:r>
      <w:r w:rsidR="00076523">
        <w:t xml:space="preserve">ihnen </w:t>
      </w:r>
      <w:r w:rsidR="00262D59">
        <w:t xml:space="preserve">eine </w:t>
      </w:r>
      <w:r w:rsidR="00EB42BE">
        <w:t>Einstufung</w:t>
      </w:r>
      <w:r w:rsidR="00262D59">
        <w:t xml:space="preserve"> anhand</w:t>
      </w:r>
      <w:r w:rsidR="00EB42BE">
        <w:t xml:space="preserve"> ihrer </w:t>
      </w:r>
      <w:r w:rsidR="00EB42BE" w:rsidRPr="00EB42BE">
        <w:t>Tendenz</w:t>
      </w:r>
      <w:r w:rsidR="00EB42BE">
        <w:t>en gegeben.</w:t>
      </w:r>
      <w:r w:rsidR="00076523">
        <w:t xml:space="preserve"> </w:t>
      </w:r>
      <w:r w:rsidR="00076523">
        <w:lastRenderedPageBreak/>
        <w:t>Auch die New York Times wurde hier genauer</w:t>
      </w:r>
      <w:r w:rsidR="00BC637A">
        <w:t xml:space="preserve"> b</w:t>
      </w:r>
      <w:r w:rsidR="00076523">
        <w:t xml:space="preserve">etrachtet. </w:t>
      </w:r>
      <w:r w:rsidR="00BC637A">
        <w:t xml:space="preserve">Ad Fontes Media </w:t>
      </w:r>
      <w:r w:rsidR="00E224C8">
        <w:t xml:space="preserve">hat mehrere Artikel ausgewählt und </w:t>
      </w:r>
      <w:r w:rsidR="00D567CA">
        <w:t xml:space="preserve">mit diesen einen </w:t>
      </w:r>
      <w:proofErr w:type="spellStart"/>
      <w:r w:rsidR="00D567CA" w:rsidRPr="00D567CA">
        <w:t>Verlässlichkeit</w:t>
      </w:r>
      <w:r w:rsidR="00D567CA">
        <w:t>swer</w:t>
      </w:r>
      <w:r w:rsidR="008B01DC">
        <w:t>t</w:t>
      </w:r>
      <w:proofErr w:type="spellEnd"/>
      <w:r w:rsidR="00D567CA">
        <w:t>, sowie eine Tendenz erstellen lassen.</w:t>
      </w: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B66E78" w:rsidRDefault="005548AF" w:rsidP="00972228">
      <w:pPr>
        <w:pStyle w:val="JugendForscht"/>
        <w:rPr>
          <w:rFonts w:cs="Arial"/>
          <w:color w:val="auto"/>
        </w:rPr>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972228" w:rsidRDefault="00972228" w:rsidP="00972228">
      <w:pPr>
        <w:pStyle w:val="JugendForscht"/>
      </w:pPr>
      <w:r>
        <w:t>4.</w:t>
      </w:r>
      <w:r w:rsidR="005548AF" w:rsidRPr="00972228">
        <w:t>1. Links sammeln</w:t>
      </w:r>
    </w:p>
    <w:p w14:paraId="0635A352" w14:textId="77777777" w:rsidR="0031151E" w:rsidRPr="0031151E" w:rsidRDefault="005548AF" w:rsidP="0031151E">
      <w:pPr>
        <w:pStyle w:val="JugendForscht"/>
        <w:rPr>
          <w:color w:val="555555"/>
        </w:rPr>
      </w:pPr>
      <w:r w:rsidRPr="005548AF">
        <w:rPr>
          <w:color w:val="555555"/>
        </w:rPr>
        <w:t>Der erste Hauptschritt ist, den Artikeltext zu bekommen. Dafür muss ich als erstes Zugriff auf die kompletten Links der beiden Zeit</w:t>
      </w:r>
      <w:r w:rsidR="00B66E78">
        <w:rPr>
          <w:color w:val="555555"/>
        </w:rPr>
        <w:t>ungen</w:t>
      </w:r>
      <w:r w:rsidRPr="005548AF">
        <w:rPr>
          <w:color w:val="555555"/>
        </w:rPr>
        <w:t xml:space="preserve"> </w:t>
      </w:r>
      <w:r w:rsidR="00B66E78">
        <w:rPr>
          <w:color w:val="555555"/>
        </w:rPr>
        <w:t>erhalten</w:t>
      </w:r>
      <w:r w:rsidRPr="005548AF">
        <w:rPr>
          <w:color w:val="555555"/>
        </w:rPr>
        <w:t xml:space="preserve">. </w:t>
      </w:r>
      <w:proofErr w:type="spellStart"/>
      <w:r w:rsidRPr="00755091">
        <w:rPr>
          <w:color w:val="555555"/>
          <w:lang w:val="en-GB"/>
        </w:rPr>
        <w:t>Dafür</w:t>
      </w:r>
      <w:proofErr w:type="spellEnd"/>
      <w:r w:rsidRPr="00755091">
        <w:rPr>
          <w:color w:val="555555"/>
          <w:lang w:val="en-GB"/>
        </w:rPr>
        <w:t xml:space="preserve"> </w:t>
      </w:r>
      <w:proofErr w:type="spellStart"/>
      <w:r w:rsidRPr="00755091">
        <w:rPr>
          <w:color w:val="555555"/>
          <w:lang w:val="en-GB"/>
        </w:rPr>
        <w:t>benutze</w:t>
      </w:r>
      <w:proofErr w:type="spellEnd"/>
      <w:r w:rsidRPr="00755091">
        <w:rPr>
          <w:color w:val="555555"/>
          <w:lang w:val="en-GB"/>
        </w:rPr>
        <w:t xml:space="preserve"> ich d</w:t>
      </w:r>
      <w:r w:rsidR="00755091">
        <w:rPr>
          <w:color w:val="555555"/>
          <w:lang w:val="en-GB"/>
        </w:rPr>
        <w:t>as</w:t>
      </w:r>
      <w:r w:rsidRPr="00755091">
        <w:rPr>
          <w:color w:val="555555"/>
          <w:lang w:val="en-GB"/>
        </w:rPr>
        <w:t xml:space="preserve"> </w:t>
      </w:r>
      <w:r w:rsidR="00755091" w:rsidRPr="00755091">
        <w:rPr>
          <w:color w:val="555555"/>
          <w:lang w:val="en-GB"/>
        </w:rPr>
        <w:t>„Applic</w:t>
      </w:r>
      <w:r w:rsidR="00755091">
        <w:rPr>
          <w:color w:val="555555"/>
          <w:lang w:val="en-GB"/>
        </w:rPr>
        <w:t xml:space="preserve">ation Programming Interface” (API) </w:t>
      </w:r>
      <w:r w:rsidRPr="00755091">
        <w:rPr>
          <w:color w:val="555555"/>
          <w:lang w:val="en-GB"/>
        </w:rPr>
        <w:t xml:space="preserve">von "The New York Times" und "The Guardian". </w:t>
      </w:r>
      <w:r w:rsidRPr="005548AF">
        <w:rPr>
          <w:color w:val="555555"/>
        </w:rPr>
        <w:t xml:space="preserve">Da nur sehr wenige Zeitschriften so eine API haben, musste ich mich auf die beiden Zeitschriften beschränken. Die API gibt mir die Möglichkeit mithilfe von der </w:t>
      </w:r>
      <w:r w:rsidR="00972228" w:rsidRPr="005548AF">
        <w:rPr>
          <w:color w:val="555555"/>
        </w:rPr>
        <w:t>Bibli</w:t>
      </w:r>
      <w:r w:rsidR="00972228">
        <w:rPr>
          <w:color w:val="555555"/>
        </w:rPr>
        <w:t>ot</w:t>
      </w:r>
      <w:r w:rsidR="00972228" w:rsidRPr="005548AF">
        <w:rPr>
          <w:color w:val="555555"/>
        </w:rPr>
        <w:t>hek</w:t>
      </w:r>
      <w:r w:rsidR="00972228">
        <w:rPr>
          <w:color w:val="555555"/>
        </w:rPr>
        <w:t xml:space="preserve"> </w:t>
      </w:r>
      <w:proofErr w:type="spellStart"/>
      <w:r w:rsidRPr="00755091">
        <w:rPr>
          <w:b/>
          <w:bCs/>
          <w:highlight w:val="lightGray"/>
        </w:rPr>
        <w:t>requests</w:t>
      </w:r>
      <w:proofErr w:type="spellEnd"/>
      <w:r w:rsidRPr="005548AF">
        <w:rPr>
          <w:color w:val="555555"/>
        </w:rPr>
        <w:t xml:space="preserve">, die Links der Artikel zu </w:t>
      </w:r>
      <w:r w:rsidR="00755091">
        <w:rPr>
          <w:color w:val="555555"/>
        </w:rPr>
        <w:t>erhalten</w:t>
      </w:r>
      <w:r w:rsidRPr="005548AF">
        <w:rPr>
          <w:color w:val="555555"/>
        </w:rPr>
        <w:t xml:space="preserve"> und in einer Datei zu speichern.</w:t>
      </w:r>
      <w:r w:rsidRPr="005548AF">
        <w:rPr>
          <w:color w:val="555555"/>
        </w:rPr>
        <w:br/>
      </w:r>
      <w:r w:rsidR="00755091">
        <w:rPr>
          <w:color w:val="555555"/>
        </w:rPr>
        <w:t>Mithilfe</w:t>
      </w:r>
      <w:r w:rsidRPr="005548AF">
        <w:rPr>
          <w:color w:val="555555"/>
        </w:rPr>
        <w:t xml:space="preserve"> der Unterverzeichnisse des Links kann man das Datum, sowie Rubrik des Artikels auslesen und sortieren.</w:t>
      </w:r>
    </w:p>
    <w:p w14:paraId="023BB350" w14:textId="52C74666" w:rsidR="00755091" w:rsidRPr="0031151E" w:rsidRDefault="0031151E" w:rsidP="0031151E">
      <w:pPr>
        <w:pStyle w:val="JugendForscht"/>
        <w:rPr>
          <w:color w:val="555555"/>
          <w:lang w:val="en-GB"/>
        </w:rPr>
      </w:pPr>
      <w:r>
        <w:rPr>
          <w:color w:val="555555"/>
          <w:lang w:val="en-GB"/>
        </w:rPr>
        <w:t>…</w:t>
      </w:r>
      <w:r w:rsidRPr="00755091">
        <w:rPr>
          <w:color w:val="555555"/>
          <w:lang w:val="en-GB"/>
        </w:rPr>
        <w:t>/2020/01/02/us/politics/andrew-yang-fundraising.html</w:t>
      </w:r>
    </w:p>
    <w:p w14:paraId="70B3AB48" w14:textId="47F81D7A" w:rsidR="005548AF" w:rsidRPr="0031151E" w:rsidRDefault="00755091" w:rsidP="0031151E">
      <w:pPr>
        <w:pStyle w:val="JugendForscht"/>
        <w:rPr>
          <w:color w:val="555555"/>
          <w:sz w:val="24"/>
          <w:szCs w:val="24"/>
        </w:rPr>
      </w:pPr>
      <w:r w:rsidRPr="005548AF">
        <w:rPr>
          <w:color w:val="555555"/>
        </w:rPr>
        <w:t>Hier habe ich mich für drei Rubriken entschieden, welche bei beiden Zeitschriften vergleichbar sind. Diese Rubriken sind "World", "Politics" und "Opinion". Jetzt sortiere ich die Links nach Datum und Rubrik.</w:t>
      </w:r>
      <w:r w:rsidR="0031151E" w:rsidRPr="0031151E">
        <w:rPr>
          <w:color w:val="555555"/>
        </w:rPr>
        <w:t xml:space="preserve"> </w:t>
      </w:r>
    </w:p>
    <w:p w14:paraId="37BEEC5B" w14:textId="77777777" w:rsidR="005548AF" w:rsidRPr="005548AF" w:rsidRDefault="005548AF" w:rsidP="005548AF">
      <w:pPr>
        <w:pStyle w:val="JugendForscht"/>
        <w:rPr>
          <w:color w:val="555555"/>
        </w:rPr>
      </w:pPr>
      <w:r w:rsidRPr="005548AF">
        <w:rPr>
          <w:color w:val="555555"/>
        </w:rPr>
        <w:t>Mithilfe der Links kann ich jetzt auf die Webseiten zugreifen. Doch um die Artikel zu analysieren, brauche ich Zugriff auf den Artikeltext. Dies wird unterteilt in zwei große Schritte:</w:t>
      </w:r>
    </w:p>
    <w:p w14:paraId="327E3AFF" w14:textId="1B7FCDF4" w:rsidR="005548AF" w:rsidRPr="00A25F4D" w:rsidRDefault="00A25F4D" w:rsidP="00A25F4D">
      <w:pPr>
        <w:pStyle w:val="JugendForscht"/>
      </w:pPr>
      <w:r>
        <w:t>4.</w:t>
      </w:r>
      <w:r w:rsidR="005548AF" w:rsidRPr="00A25F4D">
        <w:t>2. Quellcode herunterladen</w:t>
      </w:r>
    </w:p>
    <w:p w14:paraId="4E8B6C01" w14:textId="6E6268B6" w:rsidR="00A25F4D" w:rsidRDefault="005548AF" w:rsidP="005548AF">
      <w:pPr>
        <w:pStyle w:val="JugendForscht"/>
        <w:rPr>
          <w:color w:val="555555"/>
        </w:rPr>
      </w:pPr>
      <w:r w:rsidRPr="005548AF">
        <w:rPr>
          <w:color w:val="555555"/>
        </w:rPr>
        <w:t xml:space="preserve">Als </w:t>
      </w:r>
      <w:r w:rsidR="0031151E">
        <w:rPr>
          <w:color w:val="555555"/>
        </w:rPr>
        <w:t>nächstes</w:t>
      </w:r>
      <w:r w:rsidRPr="005548AF">
        <w:rPr>
          <w:color w:val="555555"/>
        </w:rPr>
        <w:t xml:space="preserve"> benötige ich den Quellcode der Webseite. Das </w:t>
      </w:r>
      <w:r w:rsidR="00615774">
        <w:rPr>
          <w:color w:val="555555"/>
        </w:rPr>
        <w:t>B</w:t>
      </w:r>
      <w:r w:rsidRPr="005548AF">
        <w:rPr>
          <w:color w:val="555555"/>
        </w:rPr>
        <w:t>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herunterlade.</w:t>
      </w:r>
      <w:r w:rsidRPr="005548AF">
        <w:rPr>
          <w:color w:val="555555"/>
        </w:rPr>
        <w:br/>
        <w:t xml:space="preserve">Bei "The Guardian" war dieser Prozess </w:t>
      </w:r>
      <w:r w:rsidR="00615774">
        <w:rPr>
          <w:color w:val="555555"/>
        </w:rPr>
        <w:t>relativ</w:t>
      </w:r>
      <w:r w:rsidRPr="005548AF">
        <w:rPr>
          <w:color w:val="555555"/>
        </w:rPr>
        <w:t xml:space="preserve"> einfacher. Ich konnte mit einer einfachen Anfrage mit dem Python Modul </w:t>
      </w:r>
      <w:proofErr w:type="spellStart"/>
      <w:r w:rsidR="00972228" w:rsidRPr="00972228">
        <w:rPr>
          <w:rStyle w:val="HTMLCode"/>
          <w:rFonts w:ascii="Consolas" w:hAnsi="Consolas"/>
          <w:b/>
          <w:bCs/>
          <w:color w:val="030303"/>
          <w:highlight w:val="lightGray"/>
          <w:shd w:val="clear" w:color="auto" w:fill="F0F0F0"/>
        </w:rPr>
        <w:t>r</w:t>
      </w:r>
      <w:r w:rsidRPr="00972228">
        <w:rPr>
          <w:rStyle w:val="HTMLCode"/>
          <w:rFonts w:ascii="Consolas" w:hAnsi="Consolas"/>
          <w:b/>
          <w:bCs/>
          <w:color w:val="030303"/>
          <w:highlight w:val="lightGray"/>
          <w:shd w:val="clear" w:color="auto" w:fill="F0F0F0"/>
        </w:rPr>
        <w:t>equests</w:t>
      </w:r>
      <w:proofErr w:type="spellEnd"/>
      <w:r w:rsidRPr="005548AF">
        <w:rPr>
          <w:color w:val="555555"/>
        </w:rPr>
        <w:t> den Quellcode der Webseite herunterladen. Dieser wurde dann in einer Textdatei gespeichert, sortiert nach Datum und Rubrik.</w:t>
      </w:r>
      <w:r w:rsidRPr="005548AF">
        <w:rPr>
          <w:color w:val="555555"/>
        </w:rPr>
        <w:br/>
        <w:t xml:space="preserve">Bei der New York Times war </w:t>
      </w:r>
      <w:r w:rsidR="00615774">
        <w:rPr>
          <w:color w:val="555555"/>
        </w:rPr>
        <w:t>die Beschaffung des Quellcodes</w:t>
      </w:r>
      <w:r w:rsidRPr="005548AF">
        <w:rPr>
          <w:color w:val="555555"/>
        </w:rPr>
        <w:t xml:space="preserve"> viel komplizierter</w:t>
      </w:r>
      <w:r w:rsidR="00A25F4D">
        <w:rPr>
          <w:noProof/>
        </w:rPr>
        <w:drawing>
          <wp:anchor distT="0" distB="0" distL="114300" distR="114300" simplePos="0" relativeHeight="251662336" behindDoc="0" locked="0" layoutInCell="1" allowOverlap="1" wp14:anchorId="492A5BA2" wp14:editId="147E1330">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5548AF">
        <w:rPr>
          <w:color w:val="555555"/>
        </w:rPr>
        <w:t xml:space="preserve">. Die Methode </w:t>
      </w:r>
      <w:proofErr w:type="spellStart"/>
      <w:r w:rsidR="00972228" w:rsidRPr="00972228">
        <w:rPr>
          <w:rStyle w:val="HTMLCode"/>
          <w:rFonts w:ascii="Consolas" w:hAnsi="Consolas"/>
          <w:b/>
          <w:bCs/>
          <w:color w:val="030303"/>
          <w:highlight w:val="lightGray"/>
          <w:shd w:val="clear" w:color="auto" w:fill="F0F0F0"/>
        </w:rPr>
        <w:t>requests</w:t>
      </w:r>
      <w:proofErr w:type="spellEnd"/>
      <w:r w:rsidRPr="005548AF">
        <w:rPr>
          <w:color w:val="555555"/>
        </w:rPr>
        <w:t xml:space="preserve"> w</w:t>
      </w:r>
      <w:r w:rsidR="00615774">
        <w:rPr>
          <w:color w:val="555555"/>
        </w:rPr>
        <w:t>elche</w:t>
      </w:r>
      <w:r w:rsidRPr="005548AF">
        <w:rPr>
          <w:color w:val="555555"/>
        </w:rPr>
        <w:t xml:space="preserve"> ich bei "The Guardian" genutzt habe, hat </w:t>
      </w:r>
      <w:r w:rsidR="00615774">
        <w:rPr>
          <w:color w:val="555555"/>
        </w:rPr>
        <w:t xml:space="preserve">hier </w:t>
      </w:r>
      <w:r w:rsidRPr="005548AF">
        <w:rPr>
          <w:color w:val="555555"/>
        </w:rPr>
        <w:t xml:space="preserve">nicht funktioniert. Nach bereits 100 Artikeln wurde meine IP-Adresse blockiert </w:t>
      </w:r>
      <w:r w:rsidR="00972228">
        <w:rPr>
          <w:color w:val="555555"/>
        </w:rPr>
        <w:t xml:space="preserve">(siehe </w:t>
      </w:r>
      <w:r w:rsidR="00A25F4D">
        <w:rPr>
          <w:color w:val="555555"/>
        </w:rPr>
        <w:t>Abbildung</w:t>
      </w:r>
      <w:r w:rsidR="00972228">
        <w:rPr>
          <w:color w:val="555555"/>
        </w:rPr>
        <w:t xml:space="preserve"> 1</w:t>
      </w:r>
      <w:r w:rsidR="00615774">
        <w:rPr>
          <w:color w:val="555555"/>
        </w:rPr>
        <w:t xml:space="preserve">) </w:t>
      </w:r>
    </w:p>
    <w:p w14:paraId="0C65D888" w14:textId="77777777" w:rsidR="00A25F4D" w:rsidRDefault="00A25F4D" w:rsidP="005548AF">
      <w:pPr>
        <w:pStyle w:val="JugendForscht"/>
        <w:rPr>
          <w:color w:val="555555"/>
        </w:rPr>
      </w:pPr>
    </w:p>
    <w:p w14:paraId="4C5D84A3" w14:textId="77777777" w:rsidR="00A25F4D" w:rsidRDefault="00A25F4D" w:rsidP="005548AF">
      <w:pPr>
        <w:pStyle w:val="JugendForscht"/>
        <w:rPr>
          <w:noProof/>
        </w:rPr>
      </w:pPr>
    </w:p>
    <w:p w14:paraId="1D84CD4B" w14:textId="27D909E6" w:rsidR="00A25F4D" w:rsidRDefault="00A25F4D" w:rsidP="005548AF">
      <w:pPr>
        <w:pStyle w:val="JugendForscht"/>
        <w:rPr>
          <w:color w:val="555555"/>
        </w:rPr>
      </w:pPr>
      <w:r>
        <w:rPr>
          <w:noProof/>
        </w:rPr>
        <w:drawing>
          <wp:anchor distT="0" distB="0" distL="114300" distR="114300" simplePos="0" relativeHeight="251663360"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5548AF">
        <w:rPr>
          <w:color w:val="555555"/>
        </w:rPr>
        <w:t xml:space="preserve">Die zweite Methode ist die Python </w:t>
      </w:r>
      <w:r w:rsidR="00972228" w:rsidRPr="005548AF">
        <w:rPr>
          <w:color w:val="555555"/>
        </w:rPr>
        <w:t>Bibliothek</w:t>
      </w:r>
      <w:r w:rsidR="005548AF" w:rsidRPr="005548AF">
        <w:rPr>
          <w:color w:val="555555"/>
        </w:rPr>
        <w:t> </w:t>
      </w:r>
      <w:proofErr w:type="spellStart"/>
      <w:r w:rsidR="00972228" w:rsidRPr="00972228">
        <w:rPr>
          <w:rStyle w:val="HTMLCode"/>
          <w:rFonts w:ascii="Consolas" w:hAnsi="Consolas"/>
          <w:b/>
          <w:bCs/>
          <w:color w:val="030303"/>
          <w:highlight w:val="lightGray"/>
          <w:shd w:val="clear" w:color="auto" w:fill="F0F0F0"/>
        </w:rPr>
        <w:t>s</w:t>
      </w:r>
      <w:r w:rsidR="005548AF" w:rsidRPr="00972228">
        <w:rPr>
          <w:rStyle w:val="HTMLCode"/>
          <w:rFonts w:ascii="Consolas" w:hAnsi="Consolas"/>
          <w:b/>
          <w:bCs/>
          <w:color w:val="030303"/>
          <w:highlight w:val="lightGray"/>
          <w:shd w:val="clear" w:color="auto" w:fill="F0F0F0"/>
        </w:rPr>
        <w:t>elenium</w:t>
      </w:r>
      <w:proofErr w:type="spellEnd"/>
      <w:r w:rsidR="005548AF" w:rsidRPr="005548AF">
        <w:rPr>
          <w:color w:val="555555"/>
        </w:rPr>
        <w:t>, welche eine beliebte Methode ist um einen echten Browser wie Chrome zu simulieren. Doch auch hier gab es Probleme. Die New York Times hat schnell meine ungewöhnliche Aktivität bemerkt, und nur den ersten Absatz des Artikels angezeigt. Außerdem wurde der Inhalt des Artikels hinter einer Paywall versteckt</w:t>
      </w:r>
      <w:r>
        <w:rPr>
          <w:color w:val="555555"/>
        </w:rPr>
        <w:t xml:space="preserve"> (siehe Abbildung 2).</w:t>
      </w:r>
    </w:p>
    <w:p w14:paraId="2C384E75" w14:textId="77777777" w:rsidR="00A25F4D" w:rsidRDefault="00A25F4D" w:rsidP="005548AF">
      <w:pPr>
        <w:pStyle w:val="JugendForscht"/>
        <w:rPr>
          <w:color w:val="555555"/>
        </w:rPr>
      </w:pPr>
    </w:p>
    <w:p w14:paraId="2FAA1D9B" w14:textId="582ADCC3" w:rsidR="005548AF" w:rsidRPr="005548AF" w:rsidRDefault="005548AF" w:rsidP="005548AF">
      <w:pPr>
        <w:pStyle w:val="JugendForscht"/>
        <w:rPr>
          <w:color w:val="555555"/>
          <w:sz w:val="24"/>
          <w:szCs w:val="24"/>
        </w:rPr>
      </w:pPr>
      <w:r w:rsidRPr="005548AF">
        <w:rPr>
          <w:color w:val="555555"/>
        </w:rPr>
        <w:t>Dies hat meine Analyse</w:t>
      </w:r>
      <w:r w:rsidR="00615774">
        <w:rPr>
          <w:color w:val="555555"/>
        </w:rPr>
        <w:t xml:space="preserve"> zunächst</w:t>
      </w:r>
      <w:r w:rsidRPr="005548AF">
        <w:rPr>
          <w:color w:val="555555"/>
        </w:rPr>
        <w:t xml:space="preserve"> unmöglich gemacht, und ich musste einen Weg finden, um die Paywall, sowie die vielen Captchas zu umgehen.</w:t>
      </w:r>
      <w:r w:rsidRPr="005548AF">
        <w:rPr>
          <w:color w:val="555555"/>
        </w:rPr>
        <w:br/>
        <w:t>Mein erster Versuch</w:t>
      </w:r>
      <w:r w:rsidR="00615774">
        <w:rPr>
          <w:color w:val="555555"/>
        </w:rPr>
        <w:t>,</w:t>
      </w:r>
      <w:r w:rsidRPr="005548AF">
        <w:rPr>
          <w:color w:val="555555"/>
        </w:rPr>
        <w:t xml:space="preserve"> die</w:t>
      </w:r>
      <w:r w:rsidR="00615774">
        <w:rPr>
          <w:color w:val="555555"/>
        </w:rPr>
        <w:t xml:space="preserve"> Gegenm</w:t>
      </w:r>
      <w:r w:rsidRPr="005548AF">
        <w:rPr>
          <w:color w:val="555555"/>
        </w:rPr>
        <w:t xml:space="preserve">aßnahmen </w:t>
      </w:r>
      <w:r w:rsidR="00972228">
        <w:rPr>
          <w:color w:val="555555"/>
        </w:rPr>
        <w:t xml:space="preserve">der New York </w:t>
      </w:r>
      <w:r w:rsidRPr="005548AF">
        <w:rPr>
          <w:color w:val="555555"/>
        </w:rPr>
        <w:t xml:space="preserve">zu </w:t>
      </w:r>
      <w:r w:rsidR="00615774">
        <w:rPr>
          <w:color w:val="555555"/>
        </w:rPr>
        <w:t xml:space="preserve">umgehen bestand aus Rotation </w:t>
      </w:r>
      <w:r w:rsidRPr="005548AF">
        <w:rPr>
          <w:color w:val="555555"/>
        </w:rPr>
        <w:t xml:space="preserve">meiner Proxy. Leider haben </w:t>
      </w:r>
      <w:r w:rsidR="00615774">
        <w:rPr>
          <w:color w:val="555555"/>
        </w:rPr>
        <w:t xml:space="preserve">hier </w:t>
      </w:r>
      <w:r w:rsidRPr="005548AF">
        <w:rPr>
          <w:color w:val="555555"/>
        </w:rPr>
        <w:t xml:space="preserve">gratis Proxys oft nicht funktioniert. Eine andere Methode war das </w:t>
      </w:r>
      <w:r w:rsidR="00615774">
        <w:rPr>
          <w:color w:val="555555"/>
        </w:rPr>
        <w:t>B</w:t>
      </w:r>
      <w:r w:rsidRPr="005548AF">
        <w:rPr>
          <w:color w:val="555555"/>
        </w:rPr>
        <w:t>enutzen einer Externen API, zum Beispiel </w:t>
      </w:r>
      <w:proofErr w:type="spellStart"/>
      <w:r w:rsidRPr="00972228">
        <w:rPr>
          <w:rStyle w:val="HTMLCode"/>
          <w:rFonts w:ascii="Consolas" w:hAnsi="Consolas"/>
          <w:b/>
          <w:bCs/>
          <w:color w:val="030303"/>
          <w:highlight w:val="lightGray"/>
          <w:shd w:val="clear" w:color="auto" w:fill="F0F0F0"/>
        </w:rPr>
        <w:t>Scraperapi</w:t>
      </w:r>
      <w:proofErr w:type="spellEnd"/>
      <w:r w:rsidRPr="005548AF">
        <w:rPr>
          <w:color w:val="555555"/>
        </w:rPr>
        <w:t xml:space="preserve">. Doch </w:t>
      </w:r>
      <w:r w:rsidR="00972228" w:rsidRPr="005548AF">
        <w:rPr>
          <w:color w:val="555555"/>
        </w:rPr>
        <w:t xml:space="preserve">aufgrund </w:t>
      </w:r>
      <w:r w:rsidR="00615774">
        <w:rPr>
          <w:color w:val="555555"/>
        </w:rPr>
        <w:t xml:space="preserve">von </w:t>
      </w:r>
      <w:r w:rsidR="00972228" w:rsidRPr="005548AF">
        <w:rPr>
          <w:color w:val="555555"/>
        </w:rPr>
        <w:t>limitierte</w:t>
      </w:r>
      <w:r w:rsidR="00615774">
        <w:rPr>
          <w:color w:val="555555"/>
        </w:rPr>
        <w:t>n</w:t>
      </w:r>
      <w:r w:rsidR="00972228" w:rsidRPr="005548AF">
        <w:rPr>
          <w:color w:val="555555"/>
        </w:rPr>
        <w:t xml:space="preserve"> Tokens</w:t>
      </w:r>
      <w:r w:rsidRPr="005548AF">
        <w:rPr>
          <w:color w:val="555555"/>
        </w:rPr>
        <w:t xml:space="preserve"> in der Freemium Version war dies auch keine Lösung. An diesem Punkt dachte ich</w:t>
      </w:r>
      <w:r w:rsidR="00615774">
        <w:rPr>
          <w:color w:val="555555"/>
        </w:rPr>
        <w:t>,</w:t>
      </w:r>
      <w:r w:rsidRPr="005548AF">
        <w:rPr>
          <w:color w:val="555555"/>
        </w:rPr>
        <w:t xml:space="preserve"> das wäre das Ende meiner Arbeit, doch nach ein wenig </w:t>
      </w:r>
      <w:r w:rsidR="00615774">
        <w:rPr>
          <w:color w:val="555555"/>
        </w:rPr>
        <w:t>H</w:t>
      </w:r>
      <w:r w:rsidRPr="005548AF">
        <w:rPr>
          <w:color w:val="555555"/>
        </w:rPr>
        <w:t>erumprobieren, habe ich entdeckt, dass der komplette Artikeltext auch im "Backend" vorhanden ist. Aber leider in einem komplizierten Geflecht aus JSON-ähnlichen Strukturen. Das heißt ich konnte den Quellcode mit meiner vorher genannten Methode </w:t>
      </w:r>
      <w:proofErr w:type="spellStart"/>
      <w:r w:rsidRPr="00972228">
        <w:rPr>
          <w:rStyle w:val="HTMLCode"/>
          <w:rFonts w:ascii="Consolas" w:hAnsi="Consolas"/>
          <w:b/>
          <w:bCs/>
          <w:color w:val="030303"/>
          <w:shd w:val="clear" w:color="auto" w:fill="F0F0F0"/>
        </w:rPr>
        <w:t>Selenium</w:t>
      </w:r>
      <w:proofErr w:type="spellEnd"/>
      <w:r w:rsidRPr="005548AF">
        <w:rPr>
          <w:color w:val="555555"/>
        </w:rPr>
        <w:t> herunterladen und nachträglich den Text extrahieren.</w:t>
      </w:r>
      <w:r w:rsidRPr="005548AF">
        <w:rPr>
          <w:color w:val="555555"/>
        </w:rPr>
        <w:br/>
        <w:t xml:space="preserve">Da dieser Schritt am zeitaufwendigsten war, habe ich nach </w:t>
      </w:r>
      <w:r w:rsidR="00972228" w:rsidRPr="005548AF">
        <w:rPr>
          <w:color w:val="555555"/>
        </w:rPr>
        <w:t>Wegen</w:t>
      </w:r>
      <w:r w:rsidRPr="005548AF">
        <w:rPr>
          <w:color w:val="555555"/>
        </w:rPr>
        <w:t xml:space="preserve"> gesucht um diesen Prozess zu </w:t>
      </w:r>
      <w:r w:rsidR="00615774">
        <w:rPr>
          <w:color w:val="555555"/>
        </w:rPr>
        <w:t>optimieren</w:t>
      </w:r>
      <w:r w:rsidRPr="005548AF">
        <w:rPr>
          <w:color w:val="555555"/>
        </w:rPr>
        <w:t>.</w:t>
      </w:r>
    </w:p>
    <w:p w14:paraId="0C84E252" w14:textId="6767C739" w:rsidR="00066323" w:rsidRPr="005548AF" w:rsidRDefault="005548AF" w:rsidP="005548AF">
      <w:pPr>
        <w:pStyle w:val="JugendForscht"/>
        <w:rPr>
          <w:color w:val="555555"/>
        </w:rPr>
      </w:pPr>
      <w:r w:rsidRPr="005548AF">
        <w:rPr>
          <w:color w:val="555555"/>
        </w:rPr>
        <w:t>Meine erste Idee war</w:t>
      </w:r>
      <w:r w:rsidR="00615774">
        <w:rPr>
          <w:color w:val="555555"/>
        </w:rPr>
        <w:t xml:space="preserve">, </w:t>
      </w:r>
      <w:r w:rsidRPr="005548AF">
        <w:rPr>
          <w:color w:val="555555"/>
        </w:rPr>
        <w:t>das Projekt auf </w:t>
      </w:r>
      <w:r w:rsidRPr="00972228">
        <w:rPr>
          <w:rStyle w:val="HTMLCode"/>
          <w:rFonts w:ascii="Consolas" w:hAnsi="Consolas"/>
          <w:b/>
          <w:bCs/>
          <w:color w:val="030303"/>
          <w:highlight w:val="lightGray"/>
          <w:shd w:val="clear" w:color="auto" w:fill="F0F0F0"/>
        </w:rPr>
        <w:t xml:space="preserve">Google </w:t>
      </w:r>
      <w:proofErr w:type="spellStart"/>
      <w:r w:rsidRPr="00972228">
        <w:rPr>
          <w:rStyle w:val="HTMLCode"/>
          <w:rFonts w:ascii="Consolas" w:hAnsi="Consolas"/>
          <w:b/>
          <w:bCs/>
          <w:color w:val="030303"/>
          <w:highlight w:val="lightGray"/>
          <w:shd w:val="clear" w:color="auto" w:fill="F0F0F0"/>
        </w:rPr>
        <w:t>Colab</w:t>
      </w:r>
      <w:proofErr w:type="spellEnd"/>
      <w:r w:rsidRPr="005548AF">
        <w:rPr>
          <w:color w:val="555555"/>
        </w:rPr>
        <w:t> als </w:t>
      </w:r>
      <w:proofErr w:type="spellStart"/>
      <w:r w:rsidRPr="00972228">
        <w:rPr>
          <w:rStyle w:val="HTMLCode"/>
          <w:rFonts w:ascii="Consolas" w:hAnsi="Consolas"/>
          <w:b/>
          <w:bCs/>
          <w:color w:val="030303"/>
          <w:highlight w:val="lightGray"/>
          <w:shd w:val="clear" w:color="auto" w:fill="F0F0F0"/>
        </w:rPr>
        <w:t>Jupyter</w:t>
      </w:r>
      <w:proofErr w:type="spellEnd"/>
      <w:r w:rsidRPr="00972228">
        <w:rPr>
          <w:rStyle w:val="HTMLCode"/>
          <w:rFonts w:ascii="Consolas" w:hAnsi="Consolas"/>
          <w:b/>
          <w:bCs/>
          <w:color w:val="030303"/>
          <w:highlight w:val="lightGray"/>
          <w:shd w:val="clear" w:color="auto" w:fill="F0F0F0"/>
        </w:rPr>
        <w:t xml:space="preserve"> Notebook</w:t>
      </w:r>
      <w:r w:rsidRPr="005548AF">
        <w:rPr>
          <w:color w:val="555555"/>
        </w:rPr>
        <w:t xml:space="preserve"> auszuführen. Hier kann man </w:t>
      </w:r>
      <w:r w:rsidR="00615774">
        <w:rPr>
          <w:color w:val="555555"/>
        </w:rPr>
        <w:t xml:space="preserve">sowohl </w:t>
      </w:r>
      <w:r w:rsidRPr="005548AF">
        <w:rPr>
          <w:color w:val="555555"/>
        </w:rPr>
        <w:t xml:space="preserve">Python Code online ausführen, </w:t>
      </w:r>
      <w:r w:rsidR="00615774">
        <w:rPr>
          <w:color w:val="555555"/>
        </w:rPr>
        <w:t xml:space="preserve">als </w:t>
      </w:r>
      <w:r w:rsidRPr="005548AF">
        <w:rPr>
          <w:color w:val="555555"/>
        </w:rPr>
        <w:t>auch die </w:t>
      </w:r>
      <w:proofErr w:type="spellStart"/>
      <w:r w:rsidRPr="00A25F4D">
        <w:rPr>
          <w:rStyle w:val="HTMLCode"/>
          <w:rFonts w:ascii="Consolas" w:hAnsi="Consolas"/>
          <w:b/>
          <w:bCs/>
          <w:color w:val="030303"/>
          <w:shd w:val="clear" w:color="auto" w:fill="F0F0F0"/>
        </w:rPr>
        <w:t>Selenium</w:t>
      </w:r>
      <w:proofErr w:type="spellEnd"/>
      <w:r w:rsidRPr="00A25F4D">
        <w:rPr>
          <w:color w:val="555555"/>
        </w:rPr>
        <w:t>-</w:t>
      </w:r>
      <w:r w:rsidRPr="005548AF">
        <w:rPr>
          <w:color w:val="555555"/>
        </w:rPr>
        <w:t xml:space="preserve">Methode nutzen. </w:t>
      </w:r>
      <w:r w:rsidR="00066323">
        <w:rPr>
          <w:color w:val="555555"/>
        </w:rPr>
        <w:t>Dies erlaubt jedoch weniger Zugriffsmöglichkeiten auf das Dateisystem</w:t>
      </w:r>
      <w:r w:rsidRPr="005548AF">
        <w:rPr>
          <w:color w:val="555555"/>
        </w:rPr>
        <w:t xml:space="preserve">, </w:t>
      </w:r>
      <w:r w:rsidR="00066323">
        <w:rPr>
          <w:color w:val="555555"/>
        </w:rPr>
        <w:t xml:space="preserve">weshalb </w:t>
      </w:r>
      <w:r w:rsidRPr="005548AF">
        <w:rPr>
          <w:color w:val="555555"/>
        </w:rPr>
        <w:t>ich dies</w:t>
      </w:r>
      <w:r w:rsidR="00066323">
        <w:rPr>
          <w:color w:val="555555"/>
        </w:rPr>
        <w:t>e</w:t>
      </w:r>
      <w:r w:rsidRPr="005548AF">
        <w:rPr>
          <w:color w:val="555555"/>
        </w:rPr>
        <w:t xml:space="preserve"> </w:t>
      </w:r>
      <w:r w:rsidR="00066323">
        <w:rPr>
          <w:color w:val="555555"/>
        </w:rPr>
        <w:t xml:space="preserve">Methode </w:t>
      </w:r>
      <w:r w:rsidRPr="005548AF">
        <w:rPr>
          <w:color w:val="555555"/>
        </w:rPr>
        <w:t>verworfen</w:t>
      </w:r>
      <w:r w:rsidR="00066323">
        <w:rPr>
          <w:color w:val="555555"/>
        </w:rPr>
        <w:t xml:space="preserve"> habe</w:t>
      </w:r>
      <w:r w:rsidRPr="005548AF">
        <w:rPr>
          <w:color w:val="555555"/>
        </w:rPr>
        <w:t>. Meine zweite Idee</w:t>
      </w:r>
      <w:r w:rsidR="00066323">
        <w:rPr>
          <w:color w:val="555555"/>
        </w:rPr>
        <w:t xml:space="preserve"> </w:t>
      </w:r>
      <w:r w:rsidRPr="005548AF">
        <w:rPr>
          <w:color w:val="555555"/>
        </w:rPr>
        <w:t>war</w:t>
      </w:r>
      <w:r w:rsidR="00066323">
        <w:rPr>
          <w:color w:val="555555"/>
        </w:rPr>
        <w:t>,</w:t>
      </w:r>
      <w:r w:rsidRPr="005548AF">
        <w:rPr>
          <w:color w:val="555555"/>
        </w:rPr>
        <w:t xml:space="preserve"> das Projekt auf einem </w:t>
      </w:r>
      <w:r w:rsidRPr="00A25F4D">
        <w:rPr>
          <w:rStyle w:val="HTMLCode"/>
          <w:rFonts w:ascii="Consolas" w:hAnsi="Consolas"/>
          <w:b/>
          <w:bCs/>
          <w:color w:val="030303"/>
          <w:highlight w:val="lightGray"/>
          <w:shd w:val="clear" w:color="auto" w:fill="F0F0F0"/>
        </w:rPr>
        <w:t>AWS (Amazon Web Services)</w:t>
      </w:r>
      <w:r w:rsidRPr="005548AF">
        <w:rPr>
          <w:color w:val="555555"/>
        </w:rPr>
        <w:t> Server auszuführen. Hierbei habe ich einen AWS EC2-Server eingerichtet, um meine Anwendung zu hosten</w:t>
      </w:r>
      <w:r w:rsidR="00A25F4D">
        <w:rPr>
          <w:color w:val="555555"/>
        </w:rPr>
        <w:t xml:space="preserve">. </w:t>
      </w:r>
      <w:r w:rsidR="00066323">
        <w:rPr>
          <w:color w:val="555555"/>
        </w:rPr>
        <w:t xml:space="preserve">Diese Methode hat mir ermöglicht den Quellcode im Hintergrund auf dem Server herunterzuladen. Mehr dazu kann in meinem </w:t>
      </w:r>
      <w:r w:rsidR="00066323" w:rsidRPr="00066323">
        <w:rPr>
          <w:b/>
          <w:bCs/>
          <w:color w:val="555555"/>
          <w:highlight w:val="lightGray"/>
        </w:rPr>
        <w:t>Medium Blog</w:t>
      </w:r>
      <w:r w:rsidR="00066323">
        <w:rPr>
          <w:color w:val="555555"/>
        </w:rPr>
        <w:t xml:space="preserve"> gefunden werden.</w:t>
      </w:r>
    </w:p>
    <w:p w14:paraId="7902CDC4" w14:textId="66102546" w:rsidR="005548AF" w:rsidRDefault="00A25F4D" w:rsidP="00A25F4D">
      <w:pPr>
        <w:pStyle w:val="JugendForscht"/>
      </w:pPr>
      <w:r>
        <w:t>4.</w:t>
      </w:r>
      <w:r w:rsidR="005548AF">
        <w:t xml:space="preserve">3. Text </w:t>
      </w:r>
      <w:r w:rsidR="005548AF" w:rsidRPr="00A25F4D">
        <w:t>extrahieren</w:t>
      </w:r>
    </w:p>
    <w:p w14:paraId="11FE46F6" w14:textId="125D66BB" w:rsidR="005548AF" w:rsidRPr="00E30763" w:rsidRDefault="00066323" w:rsidP="00E30763">
      <w:pPr>
        <w:pStyle w:val="JugendForscht"/>
        <w:rPr>
          <w:color w:val="555555"/>
          <w:sz w:val="24"/>
          <w:szCs w:val="24"/>
        </w:rPr>
      </w:pPr>
      <w:r>
        <w:rPr>
          <w:color w:val="555555"/>
        </w:rPr>
        <w:t xml:space="preserve">Für die Extraktion der „New York Times“ Texte </w:t>
      </w:r>
      <w:r w:rsidR="005548AF" w:rsidRPr="005548AF">
        <w:rPr>
          <w:color w:val="555555"/>
        </w:rPr>
        <w:t xml:space="preserve">habe ich eine Funktion erstellt, die den Text Stück für Stück aus dem Backend herausfiltert und dann </w:t>
      </w:r>
      <w:r>
        <w:rPr>
          <w:color w:val="555555"/>
        </w:rPr>
        <w:t xml:space="preserve">wieder </w:t>
      </w:r>
      <w:r w:rsidR="005548AF" w:rsidRPr="005548AF">
        <w:rPr>
          <w:color w:val="555555"/>
        </w:rPr>
        <w:t>zusammenfügt.</w:t>
      </w:r>
      <w:r w:rsidR="005E7AF8">
        <w:rPr>
          <w:color w:val="555555"/>
        </w:rPr>
        <w:t xml:space="preserve"> Mithilfe von </w:t>
      </w:r>
      <w:proofErr w:type="spellStart"/>
      <w:r w:rsidR="005E7AF8" w:rsidRPr="005E7AF8">
        <w:rPr>
          <w:b/>
          <w:bCs/>
          <w:color w:val="555555"/>
          <w:highlight w:val="lightGray"/>
        </w:rPr>
        <w:t>regex</w:t>
      </w:r>
      <w:proofErr w:type="spellEnd"/>
      <w:r w:rsidR="005E7AF8">
        <w:rPr>
          <w:color w:val="555555"/>
        </w:rPr>
        <w:t xml:space="preserve"> konnte der Text gefiltert und die relevanten Daten gespeichert werden.</w:t>
      </w:r>
      <w:bookmarkStart w:id="0" w:name="_MON_1797686138"/>
      <w:bookmarkEnd w:id="0"/>
      <w:r>
        <w:rPr>
          <w:color w:val="555555"/>
        </w:rPr>
        <w:object w:dxaOrig="9072" w:dyaOrig="2724" w14:anchorId="4595C1A4">
          <v:shape id="_x0000_i1028" type="#_x0000_t75" style="width:453.6pt;height:135.6pt" o:ole="">
            <v:imagedata r:id="rId12" o:title=""/>
          </v:shape>
          <o:OLEObject Type="Embed" ProgID="Word.OpenDocumentText.12" ShapeID="_x0000_i1028" DrawAspect="Content" ObjectID="_1797949207" r:id="rId13"/>
        </w:object>
      </w:r>
      <w:r w:rsidR="00A52A8D">
        <w:rPr>
          <w:color w:val="555555"/>
        </w:rPr>
        <w:t>D</w:t>
      </w:r>
      <w:r w:rsidR="005548AF" w:rsidRPr="005548AF">
        <w:rPr>
          <w:color w:val="555555"/>
        </w:rPr>
        <w:t xml:space="preserve">as </w:t>
      </w:r>
      <w:r>
        <w:rPr>
          <w:color w:val="555555"/>
        </w:rPr>
        <w:t>E</w:t>
      </w:r>
      <w:r w:rsidR="005548AF" w:rsidRPr="005548AF">
        <w:rPr>
          <w:color w:val="555555"/>
        </w:rPr>
        <w:t xml:space="preserve">xtrahieren des Textes </w:t>
      </w:r>
      <w:r w:rsidRPr="005548AF">
        <w:rPr>
          <w:color w:val="555555"/>
        </w:rPr>
        <w:t>bei "The Guardian"</w:t>
      </w:r>
      <w:r>
        <w:rPr>
          <w:color w:val="555555"/>
        </w:rPr>
        <w:t xml:space="preserve"> </w:t>
      </w:r>
      <w:r w:rsidR="005548AF" w:rsidRPr="005548AF">
        <w:rPr>
          <w:color w:val="555555"/>
        </w:rPr>
        <w:t>war einfacher. Hier habe ich die herkömmliche Methode </w:t>
      </w:r>
      <w:proofErr w:type="spellStart"/>
      <w:r w:rsidR="005548AF" w:rsidRPr="00A25F4D">
        <w:rPr>
          <w:rStyle w:val="HTMLCode"/>
          <w:rFonts w:ascii="Consolas" w:hAnsi="Consolas"/>
          <w:b/>
          <w:bCs/>
          <w:color w:val="030303"/>
          <w:highlight w:val="lightGray"/>
          <w:shd w:val="clear" w:color="auto" w:fill="F0F0F0"/>
        </w:rPr>
        <w:t>BeautifulSoup</w:t>
      </w:r>
      <w:proofErr w:type="spellEnd"/>
      <w:r w:rsidR="005548AF" w:rsidRPr="005548AF">
        <w:rPr>
          <w:color w:val="555555"/>
        </w:rPr>
        <w:t> genutzt um anhand von HTML-Tags den Text zu lokalisieren. Dieser Text wurde dann in einer Textdatei gespeichert, sortiert nach Datum und Rubrik.</w:t>
      </w:r>
    </w:p>
    <w:p w14:paraId="62F507AF" w14:textId="16ACE060" w:rsidR="005548AF" w:rsidRDefault="00A25F4D" w:rsidP="00A25F4D">
      <w:pPr>
        <w:pStyle w:val="JugendForscht"/>
      </w:pPr>
      <w:r>
        <w:t>4.</w:t>
      </w:r>
      <w:r w:rsidR="005548AF">
        <w:t>4. Text analysieren</w:t>
      </w:r>
    </w:p>
    <w:p w14:paraId="6D34A6E1" w14:textId="3F250D42" w:rsidR="005548AF" w:rsidRPr="005548AF" w:rsidRDefault="005548AF" w:rsidP="005548AF">
      <w:pPr>
        <w:pStyle w:val="JugendForscht"/>
        <w:rPr>
          <w:color w:val="555555"/>
          <w:sz w:val="24"/>
          <w:szCs w:val="24"/>
        </w:rPr>
      </w:pPr>
      <w:r w:rsidRPr="005548AF">
        <w:rPr>
          <w:color w:val="555555"/>
        </w:rPr>
        <w:t>Da ich nun den Artikeltext habe, kann ich diesen nach verschiedenen </w:t>
      </w:r>
      <w:r w:rsidR="00A52A8D">
        <w:rPr>
          <w:color w:val="555555"/>
        </w:rPr>
        <w:t xml:space="preserve">Kriterien </w:t>
      </w:r>
      <w:r w:rsidRPr="005548AF">
        <w:rPr>
          <w:color w:val="555555"/>
        </w:rPr>
        <w:t>analysieren.</w:t>
      </w:r>
      <w:r w:rsidRPr="005548AF">
        <w:rPr>
          <w:color w:val="555555"/>
        </w:rPr>
        <w:br/>
        <w:t xml:space="preserve">Zum </w:t>
      </w:r>
      <w:r w:rsidR="00A25F4D" w:rsidRPr="005548AF">
        <w:rPr>
          <w:color w:val="555555"/>
        </w:rPr>
        <w:t>Speichern</w:t>
      </w:r>
      <w:r w:rsidRPr="005548AF">
        <w:rPr>
          <w:color w:val="555555"/>
        </w:rPr>
        <w:t xml:space="preserve"> der ausgewerteten Daten </w:t>
      </w:r>
      <w:r w:rsidR="00A52A8D">
        <w:rPr>
          <w:color w:val="555555"/>
        </w:rPr>
        <w:t>werde</w:t>
      </w:r>
      <w:r w:rsidRPr="005548AF">
        <w:rPr>
          <w:color w:val="555555"/>
        </w:rPr>
        <w:t xml:space="preserve"> ich </w:t>
      </w:r>
      <w:r w:rsidR="00A52A8D">
        <w:rPr>
          <w:color w:val="555555"/>
        </w:rPr>
        <w:t xml:space="preserve">mehrere </w:t>
      </w:r>
      <w:r w:rsidRPr="005548AF">
        <w:rPr>
          <w:color w:val="555555"/>
        </w:rPr>
        <w:t>SQL-Datenbank</w:t>
      </w:r>
      <w:r w:rsidR="00A52A8D">
        <w:rPr>
          <w:color w:val="555555"/>
        </w:rPr>
        <w:t xml:space="preserve">en </w:t>
      </w:r>
      <w:r w:rsidRPr="005548AF">
        <w:rPr>
          <w:color w:val="555555"/>
        </w:rPr>
        <w:t>erstell</w:t>
      </w:r>
      <w:r w:rsidR="00A52A8D">
        <w:rPr>
          <w:color w:val="555555"/>
        </w:rPr>
        <w:t>en</w:t>
      </w:r>
      <w:r w:rsidRPr="005548AF">
        <w:rPr>
          <w:color w:val="555555"/>
        </w:rPr>
        <w:t xml:space="preserve">. Hierfür benutze ich über das ganze Projekt hinweg Pythons </w:t>
      </w:r>
      <w:r w:rsidR="00A25F4D" w:rsidRPr="005548AF">
        <w:rPr>
          <w:color w:val="555555"/>
        </w:rPr>
        <w:t>Bibliothek</w:t>
      </w:r>
      <w:r w:rsidRPr="005548AF">
        <w:rPr>
          <w:color w:val="555555"/>
        </w:rPr>
        <w:t> </w:t>
      </w:r>
      <w:r w:rsidRPr="005548AF">
        <w:rPr>
          <w:rStyle w:val="HTMLCode"/>
          <w:rFonts w:ascii="Consolas" w:hAnsi="Consolas"/>
          <w:color w:val="030303"/>
          <w:shd w:val="clear" w:color="auto" w:fill="F0F0F0"/>
        </w:rPr>
        <w:t>SQLite3</w:t>
      </w:r>
      <w:r w:rsidRPr="005548AF">
        <w:rPr>
          <w:color w:val="555555"/>
        </w:rPr>
        <w:t xml:space="preserve">. In dieser Datenbank speichere ich die Daten nach Datum und Rubrik, um </w:t>
      </w:r>
      <w:r w:rsidR="00A52A8D">
        <w:rPr>
          <w:color w:val="555555"/>
        </w:rPr>
        <w:t xml:space="preserve">sie </w:t>
      </w:r>
      <w:r w:rsidRPr="005548AF">
        <w:rPr>
          <w:color w:val="555555"/>
        </w:rPr>
        <w:t>später einfach</w:t>
      </w:r>
      <w:r w:rsidR="00A52A8D">
        <w:rPr>
          <w:color w:val="555555"/>
        </w:rPr>
        <w:t>er</w:t>
      </w:r>
      <w:r w:rsidRPr="005548AF">
        <w:rPr>
          <w:color w:val="555555"/>
        </w:rPr>
        <w:t xml:space="preserve"> abrufen zu können.</w:t>
      </w:r>
    </w:p>
    <w:p w14:paraId="17F2EB92" w14:textId="073D38C9" w:rsidR="005548AF" w:rsidRDefault="00A25F4D" w:rsidP="00A25F4D">
      <w:pPr>
        <w:pStyle w:val="JugendForscht"/>
        <w:ind w:firstLine="709"/>
      </w:pPr>
      <w:r>
        <w:t>4.</w:t>
      </w:r>
      <w:r w:rsidR="005548AF">
        <w:t>4.1. Wörteranzahl</w:t>
      </w:r>
    </w:p>
    <w:p w14:paraId="5D43EDD2" w14:textId="6ED42217" w:rsidR="005548AF" w:rsidRPr="005548AF" w:rsidRDefault="005548AF" w:rsidP="005548AF">
      <w:pPr>
        <w:pStyle w:val="JugendForscht"/>
        <w:rPr>
          <w:color w:val="555555"/>
          <w:sz w:val="24"/>
          <w:szCs w:val="24"/>
        </w:rPr>
      </w:pPr>
      <w:r w:rsidRPr="005548AF">
        <w:rPr>
          <w:color w:val="555555"/>
        </w:rPr>
        <w:t xml:space="preserve">In meinem Code wird dies als "Wordcount" bezeichnet, und ist </w:t>
      </w:r>
      <w:r w:rsidR="00A52A8D">
        <w:rPr>
          <w:color w:val="555555"/>
        </w:rPr>
        <w:t>selbsterklärend</w:t>
      </w:r>
      <w:r w:rsidRPr="005548AF">
        <w:rPr>
          <w:color w:val="555555"/>
        </w:rPr>
        <w:t xml:space="preserve">. Zuerst habe ich den Text in einzelne Wörter aufgeteilt und </w:t>
      </w:r>
      <w:r w:rsidR="00A52A8D">
        <w:rPr>
          <w:color w:val="555555"/>
        </w:rPr>
        <w:t>diese zählen lassen</w:t>
      </w:r>
      <w:r w:rsidRPr="005548AF">
        <w:rPr>
          <w:color w:val="555555"/>
        </w:rPr>
        <w:t xml:space="preserve">. Diese Daten habe ich dann in einer </w:t>
      </w:r>
      <w:r w:rsidR="00A52A8D">
        <w:rPr>
          <w:color w:val="555555"/>
        </w:rPr>
        <w:t xml:space="preserve">weiteren </w:t>
      </w:r>
      <w:r w:rsidRPr="005548AF">
        <w:rPr>
          <w:color w:val="555555"/>
        </w:rPr>
        <w:t>SQL-Datenbank gespeichert.</w:t>
      </w:r>
    </w:p>
    <w:p w14:paraId="12076A75" w14:textId="48C9B96B" w:rsidR="005548AF" w:rsidRPr="00A25F4D" w:rsidRDefault="00A25F4D" w:rsidP="00A25F4D">
      <w:pPr>
        <w:pStyle w:val="JugendForscht"/>
        <w:ind w:firstLine="709"/>
      </w:pPr>
      <w:r>
        <w:t>4.</w:t>
      </w:r>
      <w:r w:rsidR="005548AF">
        <w:t>4.2. Sentiment</w:t>
      </w:r>
      <w:r w:rsidR="00F46C3F">
        <w:t xml:space="preserve"> A</w:t>
      </w:r>
      <w:r w:rsidR="005548AF">
        <w:t>nalyse</w:t>
      </w:r>
    </w:p>
    <w:p w14:paraId="418BC3D3" w14:textId="1246D477" w:rsidR="005548AF" w:rsidRDefault="005548AF" w:rsidP="005548AF">
      <w:pPr>
        <w:pStyle w:val="JugendForscht"/>
        <w:rPr>
          <w:color w:val="555555"/>
          <w:sz w:val="24"/>
          <w:szCs w:val="24"/>
        </w:rPr>
      </w:pPr>
      <w:r w:rsidRPr="005548AF">
        <w:rPr>
          <w:color w:val="555555"/>
        </w:rPr>
        <w:t>Die Sentiment</w:t>
      </w:r>
      <w:r w:rsidR="00F46C3F">
        <w:rPr>
          <w:color w:val="555555"/>
        </w:rPr>
        <w:t xml:space="preserve"> A</w:t>
      </w:r>
      <w:r w:rsidRPr="005548AF">
        <w:rPr>
          <w:color w:val="555555"/>
        </w:rPr>
        <w:t xml:space="preserve">nalyse ist ein wichtiger Bestandteil meiner Arbeit. Hierbei wird der Text auf Polarisation sowie Subjektivität hin analysiert. </w:t>
      </w:r>
      <w:r>
        <w:rPr>
          <w:color w:val="555555"/>
        </w:rPr>
        <w:t>Dies wird mithilfe des Moduls</w:t>
      </w: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Pr>
          <w:color w:val="555555"/>
        </w:rPr>
        <w:t> durchgeführt.</w:t>
      </w:r>
    </w:p>
    <w:p w14:paraId="29E44DC5" w14:textId="6AC595BC" w:rsidR="005548AF" w:rsidRPr="00A25F4D" w:rsidRDefault="00A25F4D" w:rsidP="00A25F4D">
      <w:pPr>
        <w:pStyle w:val="JugendForscht"/>
        <w:ind w:left="709" w:firstLine="709"/>
        <w:rPr>
          <w:b/>
          <w:bCs/>
        </w:rPr>
      </w:pPr>
      <w:r w:rsidRPr="00A25F4D">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Polarisation</w:t>
      </w:r>
    </w:p>
    <w:p w14:paraId="3688496C" w14:textId="0F753633" w:rsidR="005548AF" w:rsidRDefault="005548AF" w:rsidP="005548AF">
      <w:pPr>
        <w:pStyle w:val="JugendForscht"/>
        <w:rPr>
          <w:color w:val="555555"/>
        </w:rPr>
      </w:pPr>
      <w:r>
        <w:rPr>
          <w:color w:val="555555"/>
        </w:rPr>
        <w:t xml:space="preserve">Dieses Modul gibt jedem Wort eine Wertung von -1 bis 1, wobei -1 negativ und 1 positiv ist. Daran kann man erkennen, ob ein Text </w:t>
      </w:r>
      <w:r w:rsidR="00F46C3F">
        <w:rPr>
          <w:color w:val="555555"/>
        </w:rPr>
        <w:t xml:space="preserve">tendenziell </w:t>
      </w:r>
      <w:r>
        <w:rPr>
          <w:color w:val="555555"/>
        </w:rPr>
        <w:t>positiv oder negativ</w:t>
      </w:r>
      <w:r w:rsidR="00F46C3F">
        <w:rPr>
          <w:color w:val="555555"/>
        </w:rPr>
        <w:t xml:space="preserve"> gefärbt ist</w:t>
      </w:r>
      <w:r>
        <w:rPr>
          <w:color w:val="555555"/>
        </w:rPr>
        <w:t>.</w:t>
      </w:r>
    </w:p>
    <w:p w14:paraId="25757952" w14:textId="743E9F23" w:rsidR="005548AF" w:rsidRPr="00A25F4D" w:rsidRDefault="00A25F4D" w:rsidP="00A25F4D">
      <w:pPr>
        <w:pStyle w:val="JugendForscht"/>
        <w:ind w:left="709" w:firstLine="709"/>
        <w:rPr>
          <w:b/>
          <w:bCs/>
          <w:color w:val="555555"/>
        </w:rPr>
      </w:pPr>
      <w:r>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Subjektivität</w:t>
      </w:r>
    </w:p>
    <w:p w14:paraId="26BC0466" w14:textId="44105BA4" w:rsidR="005548AF" w:rsidRDefault="00E30763" w:rsidP="005548AF">
      <w:pPr>
        <w:pStyle w:val="JugendForscht"/>
        <w:rPr>
          <w:color w:val="555555"/>
        </w:rPr>
      </w:pP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sidR="005548AF">
        <w:rPr>
          <w:color w:val="555555"/>
        </w:rPr>
        <w:t xml:space="preserve"> berechnet die Subjektivität, indem es die 'Intensität' betrachtet. Die Intensität bestimmt, ob ein Wort das nächste Wort modifiziert.</w:t>
      </w:r>
    </w:p>
    <w:p w14:paraId="42986EEE" w14:textId="00B6DE74" w:rsidR="00F46C3F" w:rsidRPr="00F46C3F" w:rsidRDefault="00F46C3F" w:rsidP="005548AF">
      <w:pPr>
        <w:pStyle w:val="JugendForscht"/>
        <w:rPr>
          <w:b/>
          <w:bCs/>
          <w:color w:val="555555"/>
        </w:rPr>
      </w:pPr>
      <w:r>
        <w:rPr>
          <w:b/>
          <w:bCs/>
          <w:color w:val="555555"/>
        </w:rPr>
        <w:t>QUELLE + Beispiel</w:t>
      </w:r>
    </w:p>
    <w:p w14:paraId="16018D15" w14:textId="77777777" w:rsidR="005548AF" w:rsidRPr="005548AF" w:rsidRDefault="005548AF" w:rsidP="005548AF">
      <w:pPr>
        <w:pStyle w:val="JugendForscht"/>
        <w:rPr>
          <w:color w:val="555555"/>
        </w:rPr>
      </w:pPr>
      <w:r w:rsidRPr="005548AF">
        <w:rPr>
          <w:color w:val="555555"/>
        </w:rPr>
        <w:t>Diese beiden Werte werden anhand des Datums als Indikator in einer SQL-Datei gespeichert, um späteres Abrufen zu erleichtern.</w:t>
      </w:r>
    </w:p>
    <w:p w14:paraId="548E11CE" w14:textId="55DE86B0" w:rsidR="005548AF" w:rsidRDefault="00A25F4D" w:rsidP="00A25F4D">
      <w:pPr>
        <w:pStyle w:val="JugendForscht"/>
        <w:ind w:firstLine="709"/>
      </w:pPr>
      <w:r>
        <w:t>4.</w:t>
      </w:r>
      <w:r w:rsidR="005548AF">
        <w:t>4.3. Artikelanzahl</w:t>
      </w:r>
    </w:p>
    <w:p w14:paraId="39101AF6" w14:textId="39E717E6" w:rsidR="00D70045" w:rsidRPr="00D70045" w:rsidRDefault="005548AF" w:rsidP="005548AF">
      <w:pPr>
        <w:pStyle w:val="JugendForscht"/>
        <w:rPr>
          <w:color w:val="555555"/>
        </w:rPr>
      </w:pPr>
      <w:r w:rsidRPr="005548AF">
        <w:rPr>
          <w:color w:val="555555"/>
        </w:rPr>
        <w:t xml:space="preserve">Hierbei wird die Anzahl der Artikel </w:t>
      </w:r>
      <w:r w:rsidR="00F46C3F">
        <w:rPr>
          <w:color w:val="555555"/>
        </w:rPr>
        <w:t xml:space="preserve">pro Rubrik und </w:t>
      </w:r>
      <w:r w:rsidRPr="005548AF">
        <w:rPr>
          <w:color w:val="555555"/>
        </w:rPr>
        <w:t>Tag gezählt und in einer SQL-Datei gespeichert.</w:t>
      </w:r>
      <w:r w:rsidRPr="005548AF">
        <w:rPr>
          <w:color w:val="555555"/>
        </w:rPr>
        <w:br/>
        <w:t xml:space="preserve">Dadurch kann man die Entwicklung der Artikelanzahl über die Jahre </w:t>
      </w:r>
      <w:r w:rsidR="00D70045">
        <w:rPr>
          <w:color w:val="555555"/>
        </w:rPr>
        <w:t>erkennen</w:t>
      </w:r>
      <w:r w:rsidRPr="005548AF">
        <w:rPr>
          <w:color w:val="555555"/>
        </w:rPr>
        <w:t>.</w:t>
      </w:r>
      <w:r w:rsidRPr="005548AF">
        <w:rPr>
          <w:color w:val="555555"/>
        </w:rPr>
        <w:br/>
        <w:t>Hier wird unterteilt in die Anzahl der Artikel pro Tag sowie pro Monat.</w:t>
      </w:r>
    </w:p>
    <w:p w14:paraId="6CCA0B82" w14:textId="78A2792E" w:rsidR="005548AF" w:rsidRPr="00A25F4D" w:rsidRDefault="00A25F4D" w:rsidP="00A25F4D">
      <w:pPr>
        <w:pStyle w:val="JugendForscht"/>
      </w:pPr>
      <w:r>
        <w:lastRenderedPageBreak/>
        <w:t>4.</w:t>
      </w:r>
      <w:r w:rsidR="005548AF" w:rsidRPr="00A25F4D">
        <w:t>5. Graphen erstellen</w:t>
      </w:r>
    </w:p>
    <w:p w14:paraId="1884FE0C" w14:textId="77777777" w:rsidR="00913F95" w:rsidRDefault="005548AF" w:rsidP="00A25F4D">
      <w:pPr>
        <w:pStyle w:val="JugendForscht"/>
      </w:pPr>
      <w:r w:rsidRPr="005548AF">
        <w:t xml:space="preserve">Die Daten, die ich in den SQL-Dateien gespeichert habe, werden </w:t>
      </w:r>
      <w:r w:rsidR="00D70045">
        <w:t>graphisch dargestellt</w:t>
      </w:r>
      <w:r w:rsidRPr="005548AF">
        <w:t>.</w:t>
      </w:r>
      <w:r w:rsidRPr="005548AF">
        <w:br/>
        <w:t xml:space="preserve">Hierfür habe ich als erstes eine globale Funktion erstellt, die mithilfe von verschiedenen Eingabeparametern </w:t>
      </w:r>
      <w:r w:rsidR="00D70045">
        <w:t>die</w:t>
      </w:r>
      <w:r w:rsidRPr="005548AF">
        <w:t xml:space="preserve"> Graphen erstellt. (</w:t>
      </w:r>
      <w:proofErr w:type="spellStart"/>
      <w:r w:rsidR="0078030C">
        <w:fldChar w:fldCharType="begin"/>
      </w:r>
      <w:r w:rsidR="0078030C">
        <w:instrText xml:space="preserve"> HYPERLINK "https://file+.vscode-resource.vscode-cdn.net/c:/Users/L-Blu/Levi/Programmieren/Python/Jugend-Forscht/Plotting/Plotting.py" </w:instrText>
      </w:r>
      <w:r w:rsidR="0078030C">
        <w:fldChar w:fldCharType="separate"/>
      </w:r>
      <w:r w:rsidRPr="005548AF">
        <w:rPr>
          <w:rStyle w:val="HTMLCode"/>
          <w:rFonts w:ascii="Consolas" w:hAnsi="Consolas"/>
          <w:color w:val="030303"/>
          <w:shd w:val="clear" w:color="auto" w:fill="F0F0F0"/>
        </w:rPr>
        <w:t>Plotting</w:t>
      </w:r>
      <w:proofErr w:type="spellEnd"/>
      <w:r w:rsidRPr="005548AF">
        <w:rPr>
          <w:rStyle w:val="HTMLCode"/>
          <w:rFonts w:ascii="Consolas" w:hAnsi="Consolas"/>
          <w:color w:val="030303"/>
          <w:shd w:val="clear" w:color="auto" w:fill="F0F0F0"/>
        </w:rPr>
        <w:t>\Plotting.py</w:t>
      </w:r>
      <w:r w:rsidR="0078030C">
        <w:rPr>
          <w:rStyle w:val="HTMLCode"/>
          <w:rFonts w:ascii="Consolas" w:hAnsi="Consolas"/>
          <w:color w:val="030303"/>
          <w:shd w:val="clear" w:color="auto" w:fill="F0F0F0"/>
        </w:rPr>
        <w:fldChar w:fldCharType="end"/>
      </w:r>
      <w:r w:rsidRPr="005548AF">
        <w:t>).</w:t>
      </w:r>
      <w:bookmarkStart w:id="1" w:name="_MON_1797770353"/>
      <w:bookmarkEnd w:id="1"/>
      <w:r w:rsidR="00F53101">
        <w:rPr>
          <w:b/>
        </w:rPr>
        <w:object w:dxaOrig="9072" w:dyaOrig="1590" w14:anchorId="72F9F7B3">
          <v:shape id="_x0000_i1029" type="#_x0000_t75" style="width:453.6pt;height:79.8pt" o:ole="">
            <v:imagedata r:id="rId14" o:title=""/>
          </v:shape>
          <o:OLEObject Type="Embed" ProgID="Word.OpenDocumentText.12" ShapeID="_x0000_i1029" DrawAspect="Content" ObjectID="_1797949208" r:id="rId15"/>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2" w:name="_MON_1797780125"/>
    <w:bookmarkEnd w:id="2"/>
    <w:p w14:paraId="1E286D52" w14:textId="36C93198" w:rsidR="005548AF" w:rsidRPr="00A25F4D" w:rsidRDefault="00192F3D" w:rsidP="00A25F4D">
      <w:pPr>
        <w:pStyle w:val="JugendForscht"/>
      </w:pPr>
      <w:r>
        <w:object w:dxaOrig="9072" w:dyaOrig="6608" w14:anchorId="408710B8">
          <v:shape id="_x0000_i1030" type="#_x0000_t75" style="width:453.6pt;height:330.6pt" o:ole="">
            <v:imagedata r:id="rId16" o:title=""/>
          </v:shape>
          <o:OLEObject Type="Embed" ProgID="Word.OpenDocumentText.12" ShapeID="_x0000_i1030" DrawAspect="Content" ObjectID="_1797949209" r:id="rId17"/>
        </w:object>
      </w:r>
      <w:r w:rsidR="005548AF" w:rsidRPr="005548AF">
        <w:br/>
        <w:t xml:space="preserve">Innerhalb der verschiedenen Analysetypen erstelle ich weitere Wiederholungsanweisungen um für jede Rubrik einen </w:t>
      </w:r>
      <w:r w:rsidR="00D70045">
        <w:t xml:space="preserve">entsprechenden </w:t>
      </w:r>
      <w:r w:rsidR="005548AF" w:rsidRPr="005548AF">
        <w:t>Graphen zu erstellen</w:t>
      </w:r>
      <w:r w:rsidR="00D70045">
        <w:t>. Die Rubriken werden für jedes</w:t>
      </w:r>
      <w:r w:rsidR="005548AF" w:rsidRPr="005548AF">
        <w:t xml:space="preserve"> Jahr</w:t>
      </w:r>
      <w:r w:rsidR="00D70045">
        <w:t xml:space="preserve"> graphisch dargestellt, </w:t>
      </w:r>
      <w:r w:rsidR="005548AF" w:rsidRPr="005548AF">
        <w:t>um die</w:t>
      </w:r>
      <w:r w:rsidR="00D70045">
        <w:t xml:space="preserve"> jeweilige</w:t>
      </w:r>
      <w:r w:rsidR="005548AF" w:rsidRPr="005548AF">
        <w:t xml:space="preserve"> Entwicklung </w:t>
      </w:r>
      <w:r w:rsidR="00D70045">
        <w:t xml:space="preserve">innerhalb einzelner </w:t>
      </w:r>
      <w:r w:rsidR="005548AF" w:rsidRPr="00A25F4D">
        <w:t xml:space="preserve">Jahre und </w:t>
      </w:r>
      <w:r w:rsidR="00D70045">
        <w:t>für den Gesamtzeitraum</w:t>
      </w:r>
      <w:r w:rsidR="005548AF" w:rsidRPr="00A25F4D">
        <w:t xml:space="preserve"> </w:t>
      </w:r>
      <w:r w:rsidR="00D70045">
        <w:t>zu visualisieren</w:t>
      </w:r>
      <w:r w:rsidR="005548AF" w:rsidRPr="00A25F4D">
        <w:t>.</w:t>
      </w:r>
    </w:p>
    <w:p w14:paraId="0FF69645" w14:textId="0B2E97E5" w:rsidR="005548AF" w:rsidRDefault="005548AF" w:rsidP="00F0108D">
      <w:pPr>
        <w:pStyle w:val="JugendForscht"/>
        <w:numPr>
          <w:ilvl w:val="1"/>
          <w:numId w:val="27"/>
        </w:numPr>
      </w:pPr>
      <w:r w:rsidRPr="00A25F4D">
        <w:t>Interaktive Webseite erstellen</w:t>
      </w:r>
    </w:p>
    <w:p w14:paraId="16D0C001" w14:textId="3051611A" w:rsidR="00CA18BF" w:rsidRDefault="00D70045" w:rsidP="00D70045">
      <w:pPr>
        <w:pStyle w:val="JugendForscht"/>
      </w:pPr>
      <w:r>
        <w:t>Um die Daten individualisiert und flexibel darzustellen habe ich eine interaktive Webseite</w:t>
      </w:r>
      <w:r w:rsidR="00CA18BF">
        <w:t xml:space="preserve"> mithilfe von </w:t>
      </w:r>
      <w:proofErr w:type="spellStart"/>
      <w:r w:rsidR="00CA18BF" w:rsidRPr="00CA18BF">
        <w:rPr>
          <w:rStyle w:val="HTMLCode"/>
          <w:rFonts w:ascii="Arial" w:hAnsi="Arial" w:cs="Times New Roman"/>
          <w:b/>
          <w:highlight w:val="lightGray"/>
        </w:rPr>
        <w:t>Streamlit</w:t>
      </w:r>
      <w:proofErr w:type="spellEnd"/>
      <w:r w:rsidR="00CA18BF">
        <w:t xml:space="preserve"> mit folgenden Funktionen erstellt:</w:t>
      </w:r>
    </w:p>
    <w:p w14:paraId="3D06E774" w14:textId="4D84FC13" w:rsidR="00F0108D" w:rsidRDefault="00F0108D" w:rsidP="00D70045">
      <w:pPr>
        <w:pStyle w:val="JugendForscht"/>
      </w:pPr>
      <w:r>
        <w:t xml:space="preserve">Diese Webseite kann hier gefunden werden: </w:t>
      </w:r>
      <w:hyperlink r:id="rId18" w:history="1">
        <w:r w:rsidRPr="00042B52">
          <w:rPr>
            <w:rStyle w:val="Hyperlink"/>
          </w:rPr>
          <w:t>https://jugend-forscht.streamlit.app/</w:t>
        </w:r>
      </w:hyperlink>
      <w:r>
        <w:t xml:space="preserve"> </w:t>
      </w:r>
    </w:p>
    <w:p w14:paraId="01EF8061" w14:textId="03608F33" w:rsidR="005548AF" w:rsidRPr="00D70045" w:rsidRDefault="00A25F4D" w:rsidP="00D70045">
      <w:pPr>
        <w:pStyle w:val="JugendForscht"/>
        <w:ind w:firstLine="709"/>
      </w:pPr>
      <w:r>
        <w:lastRenderedPageBreak/>
        <w:t>4.</w:t>
      </w:r>
      <w:r w:rsidR="005548AF" w:rsidRPr="00A25F4D">
        <w:t>6.1. Datenau</w:t>
      </w:r>
      <w:r w:rsidR="005548AF" w:rsidRPr="00D70045">
        <w:t>swahl</w:t>
      </w:r>
    </w:p>
    <w:p w14:paraId="35CE1AA6" w14:textId="41AEDCF9" w:rsidR="00CA18BF" w:rsidRPr="00CA18BF" w:rsidRDefault="005548AF" w:rsidP="008F4389">
      <w:pPr>
        <w:pStyle w:val="JugendForscht"/>
        <w:rPr>
          <w:b/>
        </w:rPr>
      </w:pPr>
      <w:r w:rsidRPr="00D70045">
        <w:t>Auf der Webseite kann man als erstes auswählen, welche Option man analysieren möchte (Wordcount, Polarisation, Subjektivität, Artikelanzahl). Danach kann man auswählen, wie viele ver</w:t>
      </w:r>
      <w:r w:rsidR="00CA18BF">
        <w:t>s</w:t>
      </w:r>
      <w:r w:rsidRPr="00D70045">
        <w:t>chiedene Graphen man übereinander angezeigt haben möchte.</w:t>
      </w:r>
      <w:r w:rsidR="00CA18BF">
        <w:t xml:space="preserve"> Man kann jedem</w:t>
      </w:r>
      <w:r w:rsidR="008F4389">
        <w:t xml:space="preserve"> Graphen die Daten zuordnen, die dieser anzeigen soll. Hier kann man auswählen zwischen einer Zeitschrift, oder beiden Zeitschriften, sowie der Rubrik, bzw. allen Rubriken vereint.</w:t>
      </w:r>
    </w:p>
    <w:p w14:paraId="5C1CBC43" w14:textId="7353E533" w:rsidR="005548AF" w:rsidRPr="00F0108D" w:rsidRDefault="005548AF" w:rsidP="00F0108D">
      <w:pPr>
        <w:pStyle w:val="JugendForscht"/>
      </w:pPr>
      <w:r w:rsidRPr="00D70045">
        <w:t xml:space="preserve">Nach </w:t>
      </w:r>
      <w:r w:rsidR="00CA18BF">
        <w:t>A</w:t>
      </w:r>
      <w:r w:rsidRPr="00D70045">
        <w:t xml:space="preserve">uswahl der Daten kann man auswählen in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468376CE" w:rsidR="005548AF" w:rsidRPr="00F0108D" w:rsidRDefault="0039442B" w:rsidP="00F0108D">
      <w:pPr>
        <w:pStyle w:val="JugendForscht"/>
      </w:pPr>
      <w:r w:rsidRPr="00F0108D">
        <w:t>Der Graph wird erst durch drücken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5548AF" w:rsidRPr="00F0108D">
        <w:t>Interaktive Bibliothek </w:t>
      </w:r>
      <w:proofErr w:type="spellStart"/>
      <w:r w:rsidR="005548AF" w:rsidRPr="00F0108D">
        <w:rPr>
          <w:rStyle w:val="HTMLCode"/>
          <w:rFonts w:ascii="Arial" w:hAnsi="Arial" w:cs="Times New Roman"/>
          <w:b/>
          <w:bCs/>
          <w:highlight w:val="lightGray"/>
        </w:rPr>
        <w:t>plotly</w:t>
      </w:r>
      <w:proofErr w:type="spellEnd"/>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6B13DF0B" w:rsidR="008F113C" w:rsidRPr="007B714A" w:rsidRDefault="005548AF" w:rsidP="007B714A">
      <w:pPr>
        <w:pStyle w:val="JugendForscht"/>
      </w:pPr>
      <w:r w:rsidRPr="00F0108D">
        <w:t>Zusätzlich zu den Graphen habe ich eine Tabelle erstellt, welche den Datensatz nach den in </w:t>
      </w:r>
      <w:r w:rsidR="008F113C" w:rsidRPr="00F0108D">
        <w:t>4.6.1</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Diese Webseite ist öffentlich nicht zugänglich, da die Daten nur Lokal auf meinem Laptop gespeichert sind.</w:t>
      </w: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019C2D42" w:rsidR="005548AF" w:rsidRPr="005548A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483DE626"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w:t>
      </w:r>
      <w:proofErr w:type="spellStart"/>
      <w:r w:rsidR="000D64A5" w:rsidRPr="00F0108D">
        <w:rPr>
          <w:b/>
          <w:highlight w:val="lightGray"/>
          <w:lang w:eastAsia="en-GB"/>
        </w:rPr>
        <w:t>Github</w:t>
      </w:r>
      <w:proofErr w:type="spellEnd"/>
      <w:r w:rsidR="000D64A5">
        <w:rPr>
          <w:lang w:eastAsia="en-GB"/>
        </w:rPr>
        <w:t xml:space="preserve"> nachschauen oder eigene Graphen auf der </w:t>
      </w:r>
      <w:r w:rsidR="000D64A5" w:rsidRPr="00F0108D">
        <w:rPr>
          <w:b/>
          <w:bCs/>
          <w:highlight w:val="lightGray"/>
          <w:lang w:eastAsia="en-GB"/>
        </w:rPr>
        <w:t>Webseite</w:t>
      </w:r>
      <w:r w:rsidR="000D64A5">
        <w:rPr>
          <w:lang w:eastAsia="en-GB"/>
        </w:rPr>
        <w:t xml:space="preserve"> generieren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61744A88"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5.1.1) </w:t>
      </w:r>
      <w:r w:rsidRPr="005548AF">
        <w:rPr>
          <w:lang w:eastAsia="en-GB"/>
        </w:rPr>
        <w:t>kann man die Entwicklung der Artikelanzahl der Rubrik "Opinion" der Zeitung "The Guardian" sehen. Jeder Punkt stellt einen 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 xml:space="preserve">Daten in diesem Zeitraum. In schwarz ist die Regressionsgerade dargestellt, welche die Entwicklung der Artikelanzahl über die Jahre hinweg darstellt. Wie auch an </w:t>
      </w:r>
      <w:r w:rsidRPr="005548AF">
        <w:rPr>
          <w:lang w:eastAsia="en-GB"/>
        </w:rPr>
        <w:lastRenderedPageBreak/>
        <w:t>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71BAC8E0"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New York Times</w:t>
      </w:r>
      <w:r w:rsidR="00E40C61">
        <w:rPr>
          <w:lang w:eastAsia="en-GB"/>
        </w:rPr>
        <w:t xml:space="preserve"> (Abbildung 5.1.2)</w:t>
      </w:r>
      <w:r w:rsidRPr="005548AF">
        <w:rPr>
          <w:lang w:eastAsia="en-GB"/>
        </w:rPr>
        <w:t xml:space="preserve"> </w:t>
      </w:r>
      <w:r>
        <w:rPr>
          <w:lang w:eastAsia="en-GB"/>
        </w:rPr>
        <w:t xml:space="preserve">im Bereich Politik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1"/>
          <w:footerReference w:type="default" r:id="rId22"/>
          <w:headerReference w:type="first" r:id="rId23"/>
          <w:pgSz w:w="11906" w:h="16838" w:code="9"/>
          <w:pgMar w:top="1702" w:right="1418" w:bottom="851" w:left="1418" w:header="568" w:footer="335" w:gutter="0"/>
          <w:cols w:space="720"/>
        </w:sectPr>
      </w:pPr>
    </w:p>
    <w:p w14:paraId="0C0373CF" w14:textId="77777777" w:rsidR="00A80829" w:rsidRDefault="00F0108D" w:rsidP="005548AF">
      <w:pPr>
        <w:pStyle w:val="JugendForscht"/>
        <w:rPr>
          <w:lang w:eastAsia="en-GB"/>
        </w:rPr>
      </w:pPr>
      <w:r w:rsidRPr="00F0108D">
        <w:rPr>
          <w:lang w:eastAsia="en-GB"/>
        </w:rPr>
        <w:t xml:space="preserve">Abbildung </w:t>
      </w:r>
      <w:r w:rsidR="00847A8F">
        <w:rPr>
          <w:lang w:eastAsia="en-GB"/>
        </w:rPr>
        <w:t>5.1.1</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Tag</w:t>
      </w:r>
    </w:p>
    <w:p w14:paraId="0C135813" w14:textId="52366668"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5.1.2</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 xml:space="preserve">einen </w:t>
      </w:r>
      <w:r w:rsidRPr="00F0108D">
        <w:rPr>
          <w:lang w:eastAsia="en-GB"/>
        </w:rPr>
        <w:t>Tag</w:t>
      </w:r>
      <w:r>
        <w:rPr>
          <w:lang w:eastAsia="en-GB"/>
        </w:rPr>
        <w:t>.</w:t>
      </w:r>
    </w:p>
    <w:p w14:paraId="17A5EBB2" w14:textId="0F7A37EB" w:rsidR="00847A8F" w:rsidRDefault="00A80829" w:rsidP="005548AF">
      <w:pPr>
        <w:pStyle w:val="JugendForscht"/>
        <w:rPr>
          <w:lang w:eastAsia="en-GB"/>
        </w:rPr>
      </w:pPr>
      <w:r>
        <w:rPr>
          <w:noProof/>
          <w:lang w:eastAsia="en-GB"/>
        </w:rPr>
        <w:drawing>
          <wp:anchor distT="0" distB="0" distL="114300" distR="114300" simplePos="0" relativeHeight="251661312"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60288"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5.1.3 und Abbildung 5.1.4)</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 zu erkennen, während bei "The Guardian"</w:t>
      </w:r>
      <w:r w:rsidR="00E64F13">
        <w:rPr>
          <w:lang w:eastAsia="en-GB"/>
        </w:rPr>
        <w:t xml:space="preserve"> (links)</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62B1560A" w:rsidR="00847A8F" w:rsidRDefault="00847A8F" w:rsidP="005548AF">
      <w:pPr>
        <w:pStyle w:val="JugendForscht"/>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w:t>
      </w:r>
      <w:r>
        <w:rPr>
          <w:lang w:eastAsia="en-GB"/>
        </w:rPr>
        <w:t>Monat</w:t>
      </w:r>
    </w:p>
    <w:p w14:paraId="6335F116" w14:textId="483EB824" w:rsidR="00847A8F" w:rsidRDefault="00847A8F" w:rsidP="00847A8F">
      <w:pPr>
        <w:pStyle w:val="JugendForscht"/>
        <w:ind w:left="-142"/>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einen Monat</w:t>
      </w:r>
    </w:p>
    <w:p w14:paraId="5D7BDF4A" w14:textId="77777777" w:rsidR="00E64F13" w:rsidRDefault="00E64F13" w:rsidP="00847A8F">
      <w:pPr>
        <w:pStyle w:val="JugendForscht"/>
        <w:ind w:left="-142"/>
        <w:rPr>
          <w:lang w:eastAsia="en-GB"/>
        </w:rPr>
      </w:pPr>
    </w:p>
    <w:p w14:paraId="547EEC25" w14:textId="276EB754" w:rsidR="00E64F13" w:rsidRDefault="00E64F13"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p>
    <w:p w14:paraId="5CCF7530" w14:textId="5BC80B9A" w:rsidR="005548AF" w:rsidRPr="007B714A" w:rsidRDefault="00847A8F" w:rsidP="007B714A">
      <w:pPr>
        <w:pStyle w:val="JugendForscht"/>
      </w:pPr>
      <w:r w:rsidRPr="007B714A">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lastRenderedPageBreak/>
        <w:t>Die Sentiment</w:t>
      </w:r>
      <w:r w:rsidR="00847A8F">
        <w:rPr>
          <w:lang w:eastAsia="en-GB"/>
        </w:rPr>
        <w:t xml:space="preserve"> A</w:t>
      </w:r>
      <w:r w:rsidRPr="005548AF">
        <w:rPr>
          <w:lang w:eastAsia="en-GB"/>
        </w:rPr>
        <w:t>nalyse wird unterteilt in Polarisation und Subjektivität.</w:t>
      </w:r>
    </w:p>
    <w:p w14:paraId="4527708C" w14:textId="5A055A1F"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5548AF" w:rsidRPr="00910B4F">
        <w:rPr>
          <w:lang w:eastAsia="en-GB"/>
        </w:rPr>
        <w:t>Ein dur</w:t>
      </w:r>
      <w:r w:rsidR="00847A8F">
        <w:rPr>
          <w:lang w:eastAsia="en-GB"/>
        </w:rPr>
        <w:t>ch</w:t>
      </w:r>
      <w:r w:rsidR="005548AF" w:rsidRPr="00910B4F">
        <w:rPr>
          <w:lang w:eastAsia="en-GB"/>
        </w:rPr>
        <w:t>schnittlicher Wert beider Zeitschriften ist 0.1.</w:t>
      </w:r>
    </w:p>
    <w:p w14:paraId="71EFF972" w14:textId="7720721A" w:rsidR="00847A8F" w:rsidRPr="00A80829" w:rsidRDefault="00847A8F" w:rsidP="00A80829">
      <w:pPr>
        <w:pStyle w:val="JugendForscht"/>
      </w:pPr>
      <w:r w:rsidRPr="00A80829">
        <w:t>In Abbildung</w:t>
      </w:r>
      <w:r w:rsidR="00E64F13" w:rsidRPr="00A80829">
        <w:t xml:space="preserve"> 5.2.1.1</w:t>
      </w:r>
      <w:r w:rsidRPr="00A80829">
        <w:t xml:space="preserve">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36EF28C2" w14:textId="77777777"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5.2.1.2)</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Pr="00E40C61">
        <w:rPr>
          <w:lang w:eastAsia="en-GB"/>
        </w:rPr>
        <w:t>sind</w:t>
      </w:r>
      <w:r w:rsidRPr="005548AF">
        <w:rPr>
          <w:lang w:val="en-GB" w:eastAsia="en-GB"/>
        </w:rPr>
        <w:t xml:space="preserve"> </w:t>
      </w:r>
      <w:r w:rsidRPr="00E40C61">
        <w:rPr>
          <w:lang w:eastAsia="en-GB"/>
        </w:rPr>
        <w:t>immer</w:t>
      </w:r>
      <w:r w:rsidRPr="005548AF">
        <w:rPr>
          <w:lang w:val="en-GB" w:eastAsia="en-GB"/>
        </w:rPr>
        <w:t xml:space="preserve"> um 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7A95DFA2" w:rsidR="00A80829" w:rsidRDefault="00A80829" w:rsidP="00A80829">
      <w:pPr>
        <w:pStyle w:val="JugendForscht"/>
        <w:rPr>
          <w:lang w:eastAsia="en-GB"/>
        </w:rPr>
      </w:pPr>
      <w:r w:rsidRPr="00F0108D">
        <w:rPr>
          <w:lang w:eastAsia="en-GB"/>
        </w:rPr>
        <w:t xml:space="preserve">Abbildung </w:t>
      </w:r>
      <w:r>
        <w:rPr>
          <w:lang w:eastAsia="en-GB"/>
        </w:rPr>
        <w:t>5.2.1.1.:</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13537C13"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5.2.1.2.: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1DD677A4"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 an</w:t>
      </w:r>
      <w:r w:rsidR="005548AF" w:rsidRPr="005548AF">
        <w:rPr>
          <w:lang w:eastAsia="en-GB"/>
        </w:rPr>
        <w:t> gibt an, wie subjektiv ein Text ist. 0 bedeutet sehr objektiv, 1 bedeutet subjektiv. Ein dur</w:t>
      </w:r>
      <w:r w:rsidR="007B714A">
        <w:rPr>
          <w:lang w:eastAsia="en-GB"/>
        </w:rPr>
        <w:t>ch</w:t>
      </w:r>
      <w:r w:rsidR="005548AF" w:rsidRPr="005548AF">
        <w:rPr>
          <w:lang w:eastAsia="en-GB"/>
        </w:rPr>
        <w:t xml:space="preserve">schnittlicher Wert beider Zeitschriften ist 0.4, wie man an der </w:t>
      </w:r>
      <w:r>
        <w:rPr>
          <w:lang w:eastAsia="en-GB"/>
        </w:rPr>
        <w:t>Grafik (</w:t>
      </w:r>
      <w:r w:rsidRPr="00F0108D">
        <w:rPr>
          <w:lang w:eastAsia="en-GB"/>
        </w:rPr>
        <w:t xml:space="preserve">Abbildung </w:t>
      </w:r>
      <w:r>
        <w:rPr>
          <w:lang w:eastAsia="en-GB"/>
        </w:rPr>
        <w:t xml:space="preserve">5.2.2.1.)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lastRenderedPageBreak/>
        <w:drawing>
          <wp:anchor distT="0" distB="0" distL="114300" distR="114300" simplePos="0" relativeHeight="25166438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14F80DE4" w:rsidR="00A80829" w:rsidRPr="00A80829" w:rsidRDefault="00A80829" w:rsidP="005548AF">
      <w:pPr>
        <w:pStyle w:val="JugendForscht"/>
        <w:rPr>
          <w:lang w:eastAsia="en-GB"/>
        </w:rPr>
      </w:pPr>
      <w:r w:rsidRPr="00F0108D">
        <w:rPr>
          <w:lang w:eastAsia="en-GB"/>
        </w:rPr>
        <w:t xml:space="preserve">Abbildung </w:t>
      </w:r>
      <w:r>
        <w:rPr>
          <w:lang w:eastAsia="en-GB"/>
        </w:rPr>
        <w:t xml:space="preserve">5.2.2.1.: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499E0E0E"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subjektiver als die anderen beiden Kategorien. Dies ist auch bei "The Guardian" zu erkennen. Die Kategorie "World" ist zu </w:t>
      </w:r>
      <w:r w:rsidR="007B714A" w:rsidRPr="005548AF">
        <w:rPr>
          <w:lang w:eastAsia="en-GB"/>
        </w:rPr>
        <w:t>Beginn</w:t>
      </w:r>
      <w:r w:rsidRPr="005548AF">
        <w:rPr>
          <w:lang w:eastAsia="en-GB"/>
        </w:rPr>
        <w:t xml:space="preserve"> deutlich subjektiver als die anderen beiden Kategorien, und die </w:t>
      </w:r>
      <w:r w:rsidR="007B714A" w:rsidRPr="005548AF">
        <w:rPr>
          <w:lang w:eastAsia="en-GB"/>
        </w:rPr>
        <w:t>Kategorie</w:t>
      </w:r>
      <w:r w:rsidRPr="005548AF">
        <w:rPr>
          <w:lang w:eastAsia="en-GB"/>
        </w:rPr>
        <w:t xml:space="preserve"> "Opinion" ist am subjektivsten.</w:t>
      </w:r>
    </w:p>
    <w:p w14:paraId="5D2B758F" w14:textId="77777777" w:rsidR="00A80829" w:rsidRDefault="00A80829" w:rsidP="005548AF">
      <w:pPr>
        <w:pStyle w:val="JugendForscht"/>
        <w:rPr>
          <w:lang w:eastAsia="en-GB"/>
        </w:rPr>
      </w:pPr>
    </w:p>
    <w:p w14:paraId="414080F9" w14:textId="77777777"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A80829">
        <w:rPr>
          <w:lang w:eastAsia="en-GB"/>
        </w:rPr>
        <w:t>5.2.2.2.)</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921C8C">
        <w:rPr>
          <w:lang w:eastAsia="en-GB"/>
        </w:rPr>
        <w:t>5.2.2.2.)</w:t>
      </w:r>
      <w:r w:rsidRPr="005548AF">
        <w:rPr>
          <w:lang w:eastAsia="en-GB"/>
        </w:rPr>
        <w:t xml:space="preserve"> ist. Auch hier ist die Kategorie "World" am subjektivsten, wobei sich "Politics" langsam vom eher Objektiven "Opinion" entfernt und sich</w:t>
      </w:r>
      <w:r w:rsidR="00921C8C">
        <w:rPr>
          <w:lang w:eastAsia="en-GB"/>
        </w:rPr>
        <w:t xml:space="preserve"> der Kategorie</w:t>
      </w:r>
      <w:r w:rsidRPr="005548AF">
        <w:rPr>
          <w:lang w:eastAsia="en-GB"/>
        </w:rPr>
        <w:t xml:space="preserve"> "World" nähert:</w:t>
      </w:r>
    </w:p>
    <w:p w14:paraId="62A0B888" w14:textId="5FB0938D"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46AAF5C6" w14:textId="77777777" w:rsidR="00921C8C" w:rsidRDefault="00921C8C" w:rsidP="00921C8C">
      <w:pPr>
        <w:pStyle w:val="JugendForscht"/>
        <w:rPr>
          <w:lang w:eastAsia="en-GB"/>
        </w:rPr>
      </w:pP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7777777" w:rsidR="00921C8C" w:rsidRDefault="00921C8C" w:rsidP="00921C8C">
      <w:pPr>
        <w:pStyle w:val="JugendForscht"/>
        <w:rPr>
          <w:lang w:eastAsia="en-GB"/>
        </w:rPr>
      </w:pPr>
      <w:r w:rsidRPr="00F0108D">
        <w:rPr>
          <w:lang w:eastAsia="en-GB"/>
        </w:rPr>
        <w:t xml:space="preserve">Abbildung </w:t>
      </w:r>
      <w:r>
        <w:rPr>
          <w:lang w:eastAsia="en-GB"/>
        </w:rPr>
        <w:t xml:space="preserve">5.2.2.2.: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2370535" w14:textId="4F358DFA" w:rsidR="00921C8C" w:rsidRDefault="00921C8C" w:rsidP="00921C8C">
      <w:pPr>
        <w:pStyle w:val="JugendForscht"/>
        <w:rPr>
          <w:lang w:eastAsia="en-GB"/>
        </w:rPr>
      </w:pPr>
      <w:r w:rsidRPr="00F0108D">
        <w:rPr>
          <w:lang w:eastAsia="en-GB"/>
        </w:rPr>
        <w:t xml:space="preserve">Abbildung </w:t>
      </w:r>
      <w:r>
        <w:rPr>
          <w:lang w:eastAsia="en-GB"/>
        </w:rPr>
        <w:t xml:space="preserve">5.2.2.3.: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686AEE2" w14:textId="77777777"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p>
    <w:p w14:paraId="69D1511C" w14:textId="192C60B5" w:rsidR="005548AF" w:rsidRPr="005548AF" w:rsidRDefault="005548AF" w:rsidP="005548AF">
      <w:pPr>
        <w:pStyle w:val="JugendForscht"/>
        <w:rPr>
          <w:lang w:eastAsia="en-GB"/>
        </w:rPr>
      </w:pPr>
    </w:p>
    <w:p w14:paraId="1E4C5AD1" w14:textId="064DD9EE" w:rsidR="005548AF" w:rsidRPr="00A80829" w:rsidRDefault="009267E7" w:rsidP="007B714A">
      <w:pPr>
        <w:pStyle w:val="JugendForscht"/>
        <w:rPr>
          <w:lang w:eastAsia="en-GB"/>
        </w:rPr>
      </w:pPr>
      <w:r>
        <w:t>5.</w:t>
      </w:r>
      <w:r w:rsidR="005548AF" w:rsidRPr="007B714A">
        <w:t xml:space="preserve">3. Wörteranzahl </w:t>
      </w:r>
      <w:r w:rsidR="00BC3E3F">
        <w:t>bzw.</w:t>
      </w:r>
      <w:r w:rsidR="005548AF" w:rsidRPr="007B714A">
        <w:t xml:space="preserve"> Artikellänge</w:t>
      </w:r>
    </w:p>
    <w:p w14:paraId="5F518845" w14:textId="699B5E63"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Hingegen hat "The </w:t>
      </w:r>
      <w:r w:rsidRPr="005548AF">
        <w:rPr>
          <w:lang w:eastAsia="en-GB"/>
        </w:rPr>
        <w:lastRenderedPageBreak/>
        <w:t xml:space="preserve">Guardian" mit einer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(Bild unten)</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65408"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2D0BEDB8" w14:textId="3EDDB652" w:rsidR="00BC3E3F" w:rsidRDefault="00BC3E3F" w:rsidP="00BC3E3F">
      <w:pPr>
        <w:pStyle w:val="JugendForscht"/>
        <w:rPr>
          <w:lang w:eastAsia="en-GB"/>
        </w:rPr>
      </w:pPr>
      <w:r>
        <w:rPr>
          <w:lang w:eastAsia="en-GB"/>
        </w:rPr>
        <w:t>A</w:t>
      </w:r>
      <w:r w:rsidRPr="00F0108D">
        <w:rPr>
          <w:lang w:eastAsia="en-GB"/>
        </w:rPr>
        <w:t xml:space="preserve">bbildung </w:t>
      </w:r>
      <w:r>
        <w:rPr>
          <w:lang w:eastAsia="en-GB"/>
        </w:rPr>
        <w:t xml:space="preserve">5.3.1.: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AA83BB5" w14:textId="77777777" w:rsidR="00BC3E3F" w:rsidRPr="00BC3E3F" w:rsidRDefault="00BC3E3F" w:rsidP="00BC3E3F">
      <w:pPr>
        <w:pStyle w:val="JugendForscht"/>
        <w:rPr>
          <w:lang w:eastAsia="en-GB"/>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2404BC86" w:rsidR="00E254E3" w:rsidRDefault="00910B4F" w:rsidP="00910B4F">
      <w:pPr>
        <w:pStyle w:val="JugendForscht"/>
        <w:rPr>
          <w:shd w:val="clear" w:color="auto" w:fill="FFFFFF"/>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 der Rubrik Politik bei "The New York Times" und der Rückgang von </w:t>
      </w:r>
      <w:r>
        <w:rPr>
          <w:rStyle w:val="HTMLCode"/>
          <w:rFonts w:ascii="Consolas" w:hAnsi="Consolas"/>
          <w:color w:val="030303"/>
          <w:shd w:val="clear" w:color="auto" w:fill="F0F0F0"/>
        </w:rPr>
        <w:t>was nochmal</w:t>
      </w:r>
      <w:r>
        <w:rPr>
          <w:shd w:val="clear" w:color="auto" w:fill="FFFFFF"/>
        </w:rPr>
        <w:t xml:space="preserve"> lassen Möglichkeiten in der Interpretation. Mögliche Ursachen könnten sein, dass die NYT </w:t>
      </w:r>
      <w:proofErr w:type="spellStart"/>
      <w:r>
        <w:rPr>
          <w:shd w:val="clear" w:color="auto" w:fill="FFFFFF"/>
        </w:rPr>
        <w:t>aufgrung</w:t>
      </w:r>
      <w:proofErr w:type="spellEnd"/>
      <w:r>
        <w:rPr>
          <w:shd w:val="clear" w:color="auto" w:fill="FFFFFF"/>
        </w:rPr>
        <w:t xml:space="preserve"> großer politischer Themen (</w:t>
      </w:r>
      <w:proofErr w:type="spellStart"/>
      <w:r>
        <w:rPr>
          <w:shd w:val="clear" w:color="auto" w:fill="FFFFFF"/>
        </w:rPr>
        <w:t>trump</w:t>
      </w:r>
      <w:proofErr w:type="spellEnd"/>
      <w:r>
        <w:rPr>
          <w:shd w:val="clear" w:color="auto" w:fill="FFFFFF"/>
        </w:rPr>
        <w:t>/Biden/</w:t>
      </w:r>
      <w:proofErr w:type="spellStart"/>
      <w:r>
        <w:rPr>
          <w:shd w:val="clear" w:color="auto" w:fill="FFFFFF"/>
        </w:rPr>
        <w:t>SkandaleWahlen</w:t>
      </w:r>
      <w:proofErr w:type="spellEnd"/>
      <w:r>
        <w:rPr>
          <w:shd w:val="clear" w:color="auto" w:fill="FFFFFF"/>
        </w:rPr>
        <w:t>…Ereignisse…) mehr den Fokus auf politische Berichterstattung gelegt hat, während sich "The Guardian" zum Beispiel mehr auf andere Themen wie etwa dem Klimawandel </w:t>
      </w:r>
      <w:proofErr w:type="spellStart"/>
      <w:r>
        <w:rPr>
          <w:rStyle w:val="HTMLCode"/>
          <w:rFonts w:ascii="Consolas" w:hAnsi="Consolas"/>
          <w:color w:val="030303"/>
          <w:shd w:val="clear" w:color="auto" w:fill="F0F0F0"/>
        </w:rPr>
        <w:t>etc</w:t>
      </w:r>
      <w:proofErr w:type="spellEnd"/>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0B161E61" w14:textId="77777777" w:rsidR="005D503A" w:rsidRPr="00910B4F" w:rsidRDefault="005D503A" w:rsidP="00910B4F">
      <w:pPr>
        <w:pStyle w:val="JugendForscht"/>
        <w:rPr>
          <w:rFonts w:cs="Arial"/>
        </w:rPr>
      </w:pP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6A983824" w:rsidR="005B59DC" w:rsidRDefault="00910B4F" w:rsidP="00910B4F">
      <w:pPr>
        <w:pStyle w:val="JugendForscht"/>
        <w:rPr>
          <w:shd w:val="clear" w:color="auto" w:fill="FFFFFF"/>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 xml:space="preserve">Ein deutlicher Unterschied zwischen der amerikanischen Zeitung "The New York Times" und der </w:t>
      </w:r>
      <w:r>
        <w:rPr>
          <w:shd w:val="clear" w:color="auto" w:fill="FFFFFF"/>
        </w:rPr>
        <w:lastRenderedPageBreak/>
        <w:t>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w:t>
      </w:r>
      <w:proofErr w:type="spellStart"/>
      <w:r>
        <w:rPr>
          <w:shd w:val="clear" w:color="auto" w:fill="FFFFFF"/>
        </w:rPr>
        <w:t>um so</w:t>
      </w:r>
      <w:proofErr w:type="spellEnd"/>
      <w:r>
        <w:rPr>
          <w:shd w:val="clear" w:color="auto" w:fill="FFFFFF"/>
        </w:rPr>
        <w:t xml:space="preserve">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w:t>
      </w:r>
      <w:proofErr w:type="spellStart"/>
      <w:r>
        <w:rPr>
          <w:shd w:val="clear" w:color="auto" w:fill="FFFFFF"/>
        </w:rPr>
        <w:t>Bildungeinrichtungen</w:t>
      </w:r>
      <w:proofErr w:type="spellEnd"/>
      <w:r>
        <w:rPr>
          <w:shd w:val="clear" w:color="auto" w:fill="FFFFFF"/>
        </w:rPr>
        <w:t> </w:t>
      </w:r>
      <w:r>
        <w:rPr>
          <w:rStyle w:val="HTMLCode"/>
          <w:rFonts w:ascii="Consolas" w:hAnsi="Consolas"/>
          <w:color w:val="030303"/>
          <w:shd w:val="clear" w:color="auto" w:fill="F0F0F0"/>
        </w:rPr>
        <w:t xml:space="preserve">Medienkritik, </w:t>
      </w:r>
      <w:proofErr w:type="spellStart"/>
      <w:r>
        <w:rPr>
          <w:rStyle w:val="HTMLCode"/>
          <w:rFonts w:ascii="Consolas" w:hAnsi="Consolas"/>
          <w:color w:val="030303"/>
          <w:shd w:val="clear" w:color="auto" w:fill="F0F0F0"/>
        </w:rPr>
        <w:t>überprüfung</w:t>
      </w:r>
      <w:proofErr w:type="spellEnd"/>
      <w:r>
        <w:rPr>
          <w:rStyle w:val="HTMLCode"/>
          <w:rFonts w:ascii="Consolas" w:hAnsi="Consolas"/>
          <w:color w:val="030303"/>
          <w:shd w:val="clear" w:color="auto" w:fill="F0F0F0"/>
        </w:rPr>
        <w:t xml:space="preserve"> von Vorurteilen, Auswahl verlässlicher Medien</w:t>
      </w:r>
      <w:r>
        <w:rPr>
          <w:shd w:val="clear" w:color="auto" w:fill="FFFFFF"/>
        </w:rPr>
        <w:t> um gezielte Recherchen vorzunehmen.</w:t>
      </w:r>
      <w:r>
        <w:br/>
      </w:r>
      <w:r>
        <w:rPr>
          <w:shd w:val="clear" w:color="auto" w:fill="FFFFFF"/>
        </w:rPr>
        <w:t xml:space="preserve">Durch die Webseite kann die Auswahl der Daten speziell gefiltert werden </w:t>
      </w:r>
      <w:proofErr w:type="spellStart"/>
      <w:r>
        <w:rPr>
          <w:shd w:val="clear" w:color="auto" w:fill="FFFFFF"/>
        </w:rPr>
        <w:t>um so</w:t>
      </w:r>
      <w:proofErr w:type="spellEnd"/>
      <w:r>
        <w:rPr>
          <w:shd w:val="clear" w:color="auto" w:fill="FFFFFF"/>
        </w:rPr>
        <w:t xml:space="preserve"> spezielle Fragestellungen zu untersuchen.</w:t>
      </w:r>
      <w:r>
        <w:br/>
      </w:r>
      <w:r>
        <w:rPr>
          <w:shd w:val="clear" w:color="auto" w:fill="FFFFFF"/>
        </w:rPr>
        <w:t>Je nach Wunsch können so spezielle Fragestellungen untersucht und analysiert werden.</w:t>
      </w:r>
      <w:r>
        <w:br/>
      </w:r>
      <w:r>
        <w:rPr>
          <w:shd w:val="clear" w:color="auto" w:fill="FFFFFF"/>
        </w:rPr>
        <w:t xml:space="preserve">Mit meiner Forschungsarbeit möchte ich einen Beitrag zur Medienkritik leisten, denn "in einer von Medien geprägten Welt [...] kann es gar nicht genug Medienkritik </w:t>
      </w:r>
      <w:proofErr w:type="spellStart"/>
      <w:r>
        <w:rPr>
          <w:shd w:val="clear" w:color="auto" w:fill="FFFFFF"/>
        </w:rPr>
        <w:t>geben"</w:t>
      </w:r>
      <w:r>
        <w:rPr>
          <w:rStyle w:val="HTMLCode"/>
          <w:rFonts w:ascii="Consolas" w:hAnsi="Consolas"/>
          <w:color w:val="030303"/>
          <w:shd w:val="clear" w:color="auto" w:fill="F0F0F0"/>
        </w:rPr>
        <w:t>Zitat</w:t>
      </w:r>
      <w:proofErr w:type="spellEnd"/>
      <w:r>
        <w:rPr>
          <w:shd w:val="clear" w:color="auto" w:fill="FFFFFF"/>
        </w:rPr>
        <w:t xml:space="preserve"> und die "Mediendebatte ist in letzter Instanz auch [...] eine Debatte über den Zustand und die Zukunft der </w:t>
      </w:r>
      <w:proofErr w:type="spellStart"/>
      <w:r>
        <w:rPr>
          <w:shd w:val="clear" w:color="auto" w:fill="FFFFFF"/>
        </w:rPr>
        <w:t>Demokratie"</w:t>
      </w:r>
      <w:r>
        <w:rPr>
          <w:rStyle w:val="HTMLCode"/>
          <w:rFonts w:ascii="Consolas" w:hAnsi="Consolas"/>
          <w:color w:val="030303"/>
          <w:shd w:val="clear" w:color="auto" w:fill="F0F0F0"/>
        </w:rPr>
        <w:t>Zitat</w:t>
      </w:r>
      <w:proofErr w:type="spellEnd"/>
      <w:r>
        <w:rPr>
          <w:shd w:val="clear" w:color="auto" w:fill="FFFFFF"/>
        </w:rPr>
        <w:t>.</w:t>
      </w:r>
    </w:p>
    <w:p w14:paraId="313957AA" w14:textId="77777777" w:rsidR="005D503A" w:rsidRPr="00910B4F" w:rsidRDefault="005D503A" w:rsidP="00910B4F">
      <w:pPr>
        <w:pStyle w:val="JugendForscht"/>
        <w:rPr>
          <w:rFonts w:cs="Arial"/>
          <w:b/>
        </w:rPr>
      </w:pPr>
    </w:p>
    <w:p w14:paraId="71AF347A" w14:textId="032DD2A5" w:rsidR="00910B4F" w:rsidRPr="005D503A" w:rsidRDefault="00BA41DE" w:rsidP="005D503A">
      <w:pPr>
        <w:pStyle w:val="JugendForscht"/>
      </w:pPr>
      <w:r>
        <w:rPr>
          <w:rFonts w:cs="Arial"/>
          <w:b/>
        </w:rPr>
        <w:t xml:space="preserve">8. </w:t>
      </w:r>
      <w:r w:rsidR="0057271E" w:rsidRPr="005B59DC">
        <w:rPr>
          <w:rFonts w:cs="Arial"/>
          <w:b/>
        </w:rPr>
        <w:t>Quellen- und Literaturverzeichnis</w:t>
      </w:r>
      <w:r w:rsidR="004E065F" w:rsidRPr="005B59DC">
        <w:rPr>
          <w:rFonts w:cs="Arial"/>
          <w:b/>
        </w:rPr>
        <w:t xml:space="preserve"> </w:t>
      </w:r>
      <w:r w:rsidR="004E065F" w:rsidRPr="005B59DC">
        <w:rPr>
          <w:rFonts w:cs="Arial"/>
        </w:rPr>
        <w:t>(zählt nicht zu den max. 15 Seiten)</w:t>
      </w:r>
    </w:p>
    <w:p w14:paraId="185F3E2A" w14:textId="77777777" w:rsidR="00296C85" w:rsidRPr="00296C85" w:rsidRDefault="00296C85" w:rsidP="00296C85">
      <w:pPr>
        <w:pStyle w:val="JugendForscht"/>
        <w:rPr>
          <w:b/>
          <w:bCs/>
        </w:rPr>
      </w:pPr>
      <w:r w:rsidRPr="00296C85">
        <w:rPr>
          <w:rStyle w:val="Fett"/>
          <w:rFonts w:eastAsiaTheme="majorEastAsia"/>
          <w:b w:val="0"/>
          <w:bCs w:val="0"/>
        </w:rPr>
        <w:t>8.1. Python und Bibliotheken</w:t>
      </w:r>
    </w:p>
    <w:p w14:paraId="18E09838" w14:textId="77777777" w:rsidR="00296C85" w:rsidRPr="000956EC" w:rsidRDefault="00DD432F" w:rsidP="00296C85">
      <w:pPr>
        <w:pStyle w:val="JugendForscht"/>
      </w:pPr>
      <w:hyperlink r:id="rId32" w:history="1">
        <w:r w:rsidR="00296C85" w:rsidRPr="009F1BDB">
          <w:rPr>
            <w:rStyle w:val="Hyperlink"/>
            <w:rFonts w:ascii="Helvetica" w:eastAsiaTheme="majorEastAsia" w:hAnsi="Helvetica" w:cs="Helvetica"/>
            <w:color w:val="00B0F0"/>
          </w:rPr>
          <w:t>https://www.python.org/:</w:t>
        </w:r>
      </w:hyperlink>
      <w:r w:rsidR="00296C85">
        <w:rPr>
          <w:color w:val="555555"/>
        </w:rPr>
        <w:t> </w:t>
      </w:r>
      <w:r w:rsidR="00296C85" w:rsidRPr="005D503A">
        <w:t xml:space="preserve">31.12.24, Python Software </w:t>
      </w:r>
      <w:proofErr w:type="spellStart"/>
      <w:r w:rsidR="00296C85" w:rsidRPr="005D503A">
        <w:t>Foundation</w:t>
      </w:r>
      <w:proofErr w:type="spellEnd"/>
      <w:r w:rsidR="00296C85" w:rsidRPr="005D503A">
        <w:t>, Python als Programmiersprache</w:t>
      </w:r>
    </w:p>
    <w:p w14:paraId="7B3C6758" w14:textId="77777777" w:rsidR="00296C85" w:rsidRPr="00910B4F" w:rsidRDefault="00DD432F" w:rsidP="00296C85">
      <w:pPr>
        <w:pStyle w:val="JugendForscht"/>
        <w:rPr>
          <w:color w:val="555555"/>
          <w:lang w:val="en-GB"/>
        </w:rPr>
      </w:pPr>
      <w:hyperlink r:id="rId33" w:history="1">
        <w:r w:rsidR="00296C85" w:rsidRPr="00103ADB">
          <w:rPr>
            <w:rStyle w:val="Hyperlink"/>
            <w:rFonts w:ascii="Helvetica" w:eastAsiaTheme="majorEastAsia" w:hAnsi="Helvetica" w:cs="Helvetica"/>
            <w:color w:val="0088CC"/>
            <w:lang w:val="en-GB"/>
          </w:rPr>
          <w:t>https://www.crummy.com/software/BeautifulSoup/:</w:t>
        </w:r>
      </w:hyperlink>
      <w:r w:rsidR="00296C85" w:rsidRPr="00910B4F">
        <w:rPr>
          <w:color w:val="555555"/>
          <w:lang w:val="en-GB"/>
        </w:rPr>
        <w:t> </w:t>
      </w:r>
      <w:r w:rsidR="00296C85" w:rsidRPr="001B5D4E">
        <w:rPr>
          <w:lang w:val="en-GB"/>
        </w:rPr>
        <w:t>30.12.2024, Leonard Richardson, Beautiful Soup for HTML-Parsing</w:t>
      </w:r>
    </w:p>
    <w:p w14:paraId="5755945A" w14:textId="77777777" w:rsidR="00296C85" w:rsidRPr="00910B4F" w:rsidRDefault="00DD432F" w:rsidP="00296C85">
      <w:pPr>
        <w:pStyle w:val="JugendForscht"/>
        <w:rPr>
          <w:color w:val="555555"/>
          <w:lang w:val="en-GB"/>
        </w:rPr>
      </w:pPr>
      <w:hyperlink r:id="rId34" w:history="1">
        <w:r w:rsidR="00296C85" w:rsidRPr="00103ADB">
          <w:rPr>
            <w:rStyle w:val="Hyperlink"/>
            <w:rFonts w:ascii="Helvetica" w:eastAsiaTheme="majorEastAsia" w:hAnsi="Helvetica" w:cs="Helvetica"/>
            <w:color w:val="0088CC"/>
            <w:lang w:val="en-GB"/>
          </w:rPr>
          <w:t>https://matplotlib.org/:</w:t>
        </w:r>
      </w:hyperlink>
      <w:r w:rsidR="00296C85" w:rsidRPr="001B5D4E">
        <w:rPr>
          <w:lang w:val="en-GB"/>
        </w:rPr>
        <w:t xml:space="preserve"> 30.12.2024, © 2012 – 2024 The Matplotlib development team, Matplotlib </w:t>
      </w:r>
      <w:proofErr w:type="spellStart"/>
      <w:r w:rsidR="00296C85" w:rsidRPr="001B5D4E">
        <w:rPr>
          <w:lang w:val="en-GB"/>
        </w:rPr>
        <w:t>für</w:t>
      </w:r>
      <w:proofErr w:type="spellEnd"/>
      <w:r w:rsidR="00296C85" w:rsidRPr="001B5D4E">
        <w:rPr>
          <w:lang w:val="en-GB"/>
        </w:rPr>
        <w:t xml:space="preserve"> </w:t>
      </w:r>
      <w:proofErr w:type="spellStart"/>
      <w:r w:rsidR="00296C85" w:rsidRPr="001B5D4E">
        <w:rPr>
          <w:lang w:val="en-GB"/>
        </w:rPr>
        <w:t>Graphen</w:t>
      </w:r>
      <w:proofErr w:type="spellEnd"/>
    </w:p>
    <w:p w14:paraId="0929246E" w14:textId="77777777" w:rsidR="00296C85" w:rsidRPr="005D503A" w:rsidRDefault="00DD432F" w:rsidP="00296C85">
      <w:pPr>
        <w:pStyle w:val="JugendForscht"/>
      </w:pPr>
      <w:hyperlink r:id="rId35" w:history="1">
        <w:r w:rsidR="00296C85" w:rsidRPr="00103ADB">
          <w:rPr>
            <w:rStyle w:val="Hyperlink"/>
            <w:rFonts w:ascii="Helvetica" w:eastAsiaTheme="majorEastAsia" w:hAnsi="Helvetica" w:cs="Helvetica"/>
            <w:color w:val="0088CC"/>
          </w:rPr>
          <w:t>https://numpy.org/:</w:t>
        </w:r>
      </w:hyperlink>
      <w:r w:rsidR="00296C85">
        <w:rPr>
          <w:color w:val="555555"/>
        </w:rPr>
        <w:t> </w:t>
      </w:r>
      <w:r w:rsidR="00296C85" w:rsidRPr="005D503A">
        <w:t xml:space="preserve">30.12.2024, © 2024 </w:t>
      </w:r>
      <w:proofErr w:type="spellStart"/>
      <w:r w:rsidR="00296C85" w:rsidRPr="005D503A">
        <w:t>NumPy</w:t>
      </w:r>
      <w:proofErr w:type="spellEnd"/>
      <w:r w:rsidR="00296C85" w:rsidRPr="005D503A">
        <w:t xml:space="preserve"> </w:t>
      </w:r>
      <w:proofErr w:type="spellStart"/>
      <w:r w:rsidR="00296C85" w:rsidRPr="005D503A">
        <w:t>team</w:t>
      </w:r>
      <w:proofErr w:type="spellEnd"/>
      <w:r w:rsidR="00296C85" w:rsidRPr="005D503A">
        <w:t xml:space="preserve">, </w:t>
      </w:r>
      <w:proofErr w:type="spellStart"/>
      <w:r w:rsidR="00296C85" w:rsidRPr="005D503A">
        <w:t>Numpy</w:t>
      </w:r>
      <w:proofErr w:type="spellEnd"/>
      <w:r w:rsidR="00296C85" w:rsidRPr="005D503A">
        <w:t xml:space="preserve"> für numerische Berechnungen</w:t>
      </w:r>
    </w:p>
    <w:p w14:paraId="0A673A60" w14:textId="77777777" w:rsidR="00296C85" w:rsidRDefault="00DD432F" w:rsidP="00296C85">
      <w:pPr>
        <w:pStyle w:val="JugendForscht"/>
        <w:rPr>
          <w:color w:val="555555"/>
        </w:rPr>
      </w:pPr>
      <w:hyperlink r:id="rId36" w:history="1">
        <w:r w:rsidR="00296C85" w:rsidRPr="00103ADB">
          <w:rPr>
            <w:rStyle w:val="Hyperlink"/>
            <w:rFonts w:ascii="Helvetica" w:eastAsiaTheme="majorEastAsia" w:hAnsi="Helvetica" w:cs="Helvetica"/>
            <w:color w:val="0088CC"/>
          </w:rPr>
          <w:t>https://pandas.pydata.org/:</w:t>
        </w:r>
      </w:hyperlink>
      <w:r w:rsidR="00296C85">
        <w:rPr>
          <w:color w:val="555555"/>
        </w:rPr>
        <w:t> </w:t>
      </w:r>
      <w:r w:rsidR="00296C85" w:rsidRPr="005D503A">
        <w:t xml:space="preserve">30.12.2024, © 2024 </w:t>
      </w:r>
      <w:proofErr w:type="spellStart"/>
      <w:r w:rsidR="00296C85" w:rsidRPr="005D503A">
        <w:t>pandas</w:t>
      </w:r>
      <w:proofErr w:type="spellEnd"/>
      <w:r w:rsidR="00296C85" w:rsidRPr="005D503A">
        <w:t xml:space="preserve">, </w:t>
      </w:r>
      <w:proofErr w:type="spellStart"/>
      <w:r w:rsidR="00296C85" w:rsidRPr="005D503A">
        <w:t>pandas</w:t>
      </w:r>
      <w:proofErr w:type="spellEnd"/>
      <w:r w:rsidR="00296C85" w:rsidRPr="005D503A">
        <w:t xml:space="preserve"> zur Datenanalyse</w:t>
      </w:r>
    </w:p>
    <w:p w14:paraId="35372102" w14:textId="77777777" w:rsidR="00296C85" w:rsidRPr="00B7504A" w:rsidRDefault="00DD432F" w:rsidP="00296C85">
      <w:pPr>
        <w:pStyle w:val="JugendForscht"/>
        <w:rPr>
          <w:lang w:val="en-GB"/>
        </w:rPr>
      </w:pPr>
      <w:hyperlink r:id="rId37" w:history="1">
        <w:r w:rsidR="00296C85" w:rsidRPr="00B7504A">
          <w:rPr>
            <w:rStyle w:val="Hyperlink"/>
            <w:rFonts w:eastAsiaTheme="majorEastAsia"/>
            <w:color w:val="4F81BD" w:themeColor="accent1"/>
            <w:lang w:val="en-GB"/>
          </w:rPr>
          <w:t>https://plotly.com/</w:t>
        </w:r>
      </w:hyperlink>
      <w:r w:rsidR="00296C85" w:rsidRPr="00B7504A">
        <w:rPr>
          <w:color w:val="4F81BD" w:themeColor="accent1"/>
          <w:u w:val="single"/>
          <w:lang w:val="en-GB"/>
        </w:rPr>
        <w:t>:</w:t>
      </w:r>
      <w:r w:rsidR="00296C85" w:rsidRPr="00B7504A">
        <w:rPr>
          <w:lang w:val="en-GB"/>
        </w:rPr>
        <w:t xml:space="preserve"> 30.12.2024, © 2024 </w:t>
      </w:r>
      <w:proofErr w:type="spellStart"/>
      <w:r w:rsidR="00296C85" w:rsidRPr="00B7504A">
        <w:rPr>
          <w:lang w:val="en-GB"/>
        </w:rPr>
        <w:t>Plotly</w:t>
      </w:r>
      <w:proofErr w:type="spellEnd"/>
      <w:r w:rsidR="00296C85" w:rsidRPr="00B7504A">
        <w:rPr>
          <w:lang w:val="en-GB"/>
        </w:rPr>
        <w:t xml:space="preserve">, </w:t>
      </w:r>
      <w:proofErr w:type="spellStart"/>
      <w:r w:rsidR="00296C85" w:rsidRPr="00B7504A">
        <w:rPr>
          <w:lang w:val="en-GB"/>
        </w:rPr>
        <w:t>Plotly</w:t>
      </w:r>
      <w:proofErr w:type="spellEnd"/>
      <w:r w:rsidR="00296C85" w:rsidRPr="00B7504A">
        <w:rPr>
          <w:lang w:val="en-GB"/>
        </w:rPr>
        <w:t xml:space="preserve"> </w:t>
      </w:r>
      <w:proofErr w:type="spellStart"/>
      <w:r w:rsidR="00296C85" w:rsidRPr="00B7504A">
        <w:rPr>
          <w:lang w:val="en-GB"/>
        </w:rPr>
        <w:t>für</w:t>
      </w:r>
      <w:proofErr w:type="spellEnd"/>
      <w:r w:rsidR="00296C85" w:rsidRPr="00B7504A">
        <w:rPr>
          <w:lang w:val="en-GB"/>
        </w:rPr>
        <w:t xml:space="preserve"> </w:t>
      </w:r>
      <w:proofErr w:type="spellStart"/>
      <w:r w:rsidR="00296C85" w:rsidRPr="00B7504A">
        <w:rPr>
          <w:lang w:val="en-GB"/>
        </w:rPr>
        <w:t>interaktive</w:t>
      </w:r>
      <w:proofErr w:type="spellEnd"/>
      <w:r w:rsidR="00296C85" w:rsidRPr="00B7504A">
        <w:rPr>
          <w:lang w:val="en-GB"/>
        </w:rPr>
        <w:t xml:space="preserve"> </w:t>
      </w:r>
      <w:proofErr w:type="spellStart"/>
      <w:r w:rsidR="00296C85" w:rsidRPr="00B7504A">
        <w:rPr>
          <w:lang w:val="en-GB"/>
        </w:rPr>
        <w:t>Graphen</w:t>
      </w:r>
      <w:proofErr w:type="spellEnd"/>
    </w:p>
    <w:p w14:paraId="1EFA230B" w14:textId="77777777" w:rsidR="00296C85" w:rsidRPr="00B7504A" w:rsidRDefault="00DD432F" w:rsidP="00296C85">
      <w:pPr>
        <w:pStyle w:val="JugendForscht"/>
        <w:rPr>
          <w:lang w:val="en-GB"/>
        </w:rPr>
      </w:pPr>
      <w:hyperlink r:id="rId38" w:history="1">
        <w:r w:rsidR="00296C85" w:rsidRPr="00B7504A">
          <w:rPr>
            <w:rStyle w:val="Hyperlink"/>
            <w:rFonts w:eastAsiaTheme="majorEastAsia"/>
            <w:color w:val="4F81BD" w:themeColor="accent1"/>
            <w:lang w:val="en-GB"/>
          </w:rPr>
          <w:t>https://requests.readthedocs.io/en/master/:</w:t>
        </w:r>
      </w:hyperlink>
      <w:r w:rsidR="00296C85" w:rsidRPr="00B7504A">
        <w:rPr>
          <w:lang w:val="en-GB"/>
        </w:rPr>
        <w:t> </w:t>
      </w:r>
      <w:r w:rsidR="00296C85" w:rsidRPr="001B5D4E">
        <w:rPr>
          <w:lang w:val="en-GB"/>
        </w:rPr>
        <w:t>30.12.2024, © 2024. A Kenneth Reitz Project, Requests: HTTP for Humans</w:t>
      </w:r>
    </w:p>
    <w:p w14:paraId="7D1F2440" w14:textId="77777777" w:rsidR="00296C85" w:rsidRPr="001B5D4E" w:rsidRDefault="00DD432F" w:rsidP="00296C85">
      <w:pPr>
        <w:pStyle w:val="JugendForscht"/>
        <w:rPr>
          <w:lang w:val="en-GB"/>
        </w:rPr>
      </w:pPr>
      <w:hyperlink r:id="rId39" w:history="1">
        <w:r w:rsidR="00296C85" w:rsidRPr="00B7504A">
          <w:rPr>
            <w:rStyle w:val="Hyperlink"/>
            <w:rFonts w:eastAsiaTheme="majorEastAsia"/>
            <w:color w:val="4F81BD" w:themeColor="accent1"/>
            <w:lang w:val="en-GB"/>
          </w:rPr>
          <w:t>https://scikit-learn.org/</w:t>
        </w:r>
      </w:hyperlink>
      <w:r w:rsidR="00296C85" w:rsidRPr="00B7504A">
        <w:rPr>
          <w:rStyle w:val="Hyperlink"/>
          <w:rFonts w:eastAsiaTheme="majorEastAsia"/>
          <w:color w:val="4F81BD" w:themeColor="accent1"/>
          <w:lang w:val="en-GB"/>
        </w:rPr>
        <w:t>:</w:t>
      </w:r>
      <w:r w:rsidR="00296C85" w:rsidRPr="00776C4F">
        <w:rPr>
          <w:lang w:val="en-GB"/>
        </w:rPr>
        <w:t> </w:t>
      </w:r>
      <w:r w:rsidR="00296C85" w:rsidRPr="001B5D4E">
        <w:rPr>
          <w:lang w:val="en-GB"/>
        </w:rPr>
        <w:t>30.12.2024, © 2007 - 2024 scikit-learn developers (BSD License), scikit-learn for Regression</w:t>
      </w:r>
    </w:p>
    <w:p w14:paraId="2EBEA17D" w14:textId="77777777" w:rsidR="00296C85" w:rsidRPr="00B7504A" w:rsidRDefault="00DD432F" w:rsidP="00296C85">
      <w:pPr>
        <w:pStyle w:val="JugendForscht"/>
        <w:rPr>
          <w:lang w:val="en-GB"/>
        </w:rPr>
      </w:pPr>
      <w:hyperlink r:id="rId40" w:history="1">
        <w:r w:rsidR="00296C85" w:rsidRPr="00B7504A">
          <w:rPr>
            <w:rStyle w:val="Hyperlink"/>
            <w:rFonts w:eastAsiaTheme="majorEastAsia"/>
            <w:color w:val="4F81BD" w:themeColor="accent1"/>
            <w:lang w:val="en-GB"/>
          </w:rPr>
          <w:t>https://www.selenium.dev/</w:t>
        </w:r>
      </w:hyperlink>
      <w:r w:rsidR="00296C85" w:rsidRPr="00B7504A">
        <w:rPr>
          <w:rStyle w:val="Hyperlink"/>
          <w:rFonts w:eastAsiaTheme="majorEastAsia"/>
          <w:color w:val="4F81BD" w:themeColor="accent1"/>
          <w:lang w:val="en-GB"/>
        </w:rPr>
        <w:t>:</w:t>
      </w:r>
      <w:r w:rsidR="00296C85" w:rsidRPr="00B7504A">
        <w:rPr>
          <w:lang w:val="en-GB"/>
        </w:rPr>
        <w:t> </w:t>
      </w:r>
      <w:r w:rsidR="00296C85" w:rsidRPr="001B5D4E">
        <w:rPr>
          <w:lang w:val="en-GB"/>
        </w:rPr>
        <w:t xml:space="preserve">30.12.2024, © 2024 Selenium Software Freedom Conservancy, Selenium </w:t>
      </w:r>
      <w:proofErr w:type="spellStart"/>
      <w:r w:rsidR="00296C85" w:rsidRPr="001B5D4E">
        <w:rPr>
          <w:lang w:val="en-GB"/>
        </w:rPr>
        <w:t>für</w:t>
      </w:r>
      <w:proofErr w:type="spellEnd"/>
      <w:r w:rsidR="00296C85" w:rsidRPr="001B5D4E">
        <w:rPr>
          <w:lang w:val="en-GB"/>
        </w:rPr>
        <w:t xml:space="preserve"> Web-Scraping</w:t>
      </w:r>
    </w:p>
    <w:p w14:paraId="62460429" w14:textId="77777777" w:rsidR="00296C85" w:rsidRPr="00776C4F" w:rsidRDefault="00DD432F" w:rsidP="00296C85">
      <w:pPr>
        <w:pStyle w:val="JugendForscht"/>
      </w:pPr>
      <w:hyperlink r:id="rId41" w:history="1">
        <w:r w:rsidR="00296C85" w:rsidRPr="00776C4F">
          <w:rPr>
            <w:rStyle w:val="Hyperlink"/>
            <w:rFonts w:eastAsiaTheme="majorEastAsia"/>
            <w:color w:val="4F81BD" w:themeColor="accent1"/>
          </w:rPr>
          <w:t>https://docs.python.org/3/library/sqlite3.html</w:t>
        </w:r>
      </w:hyperlink>
      <w:r w:rsidR="00296C85">
        <w:rPr>
          <w:rStyle w:val="Hyperlink"/>
          <w:rFonts w:eastAsiaTheme="majorEastAsia"/>
          <w:color w:val="4F81BD" w:themeColor="accent1"/>
        </w:rPr>
        <w:t>:</w:t>
      </w:r>
      <w:r w:rsidR="00296C85" w:rsidRPr="00776C4F">
        <w:t> </w:t>
      </w:r>
      <w:r w:rsidR="00296C85" w:rsidRPr="005D503A">
        <w:t>30.12.2024, SQLite3 für Datenbanken</w:t>
      </w:r>
    </w:p>
    <w:p w14:paraId="331A8B3C" w14:textId="77777777" w:rsidR="00296C85" w:rsidRPr="00776C4F" w:rsidRDefault="00DD432F" w:rsidP="00296C85">
      <w:pPr>
        <w:pStyle w:val="JugendForscht"/>
        <w:rPr>
          <w:lang w:val="en-GB"/>
        </w:rPr>
      </w:pPr>
      <w:hyperlink r:id="rId42" w:history="1">
        <w:hyperlink r:id="rId43" w:tgtFrame="_new" w:history="1">
          <w:r w:rsidR="00296C85" w:rsidRPr="00B7504A">
            <w:rPr>
              <w:rStyle w:val="Hyperlink"/>
              <w:rFonts w:eastAsiaTheme="majorEastAsia"/>
              <w:color w:val="4F81BD" w:themeColor="accent1"/>
              <w:lang w:val="en-GB"/>
            </w:rPr>
            <w:t>https://docs.python.org/3/library/re.html:</w:t>
          </w:r>
        </w:hyperlink>
      </w:hyperlink>
      <w:r w:rsidR="00296C85" w:rsidRPr="00776C4F">
        <w:rPr>
          <w:lang w:val="en-GB"/>
        </w:rPr>
        <w:t xml:space="preserve"> 30.12.2024, Python Software Foundation, </w:t>
      </w:r>
      <w:r w:rsidR="00296C85" w:rsidRPr="00776C4F">
        <w:rPr>
          <w:rStyle w:val="Hervorhebung"/>
          <w:lang w:val="en-GB"/>
        </w:rPr>
        <w:t>Regular expression operations</w:t>
      </w:r>
      <w:r w:rsidR="00296C85" w:rsidRPr="00776C4F">
        <w:rPr>
          <w:lang w:val="en-GB"/>
        </w:rPr>
        <w:t xml:space="preserve"> </w:t>
      </w:r>
    </w:p>
    <w:p w14:paraId="1C5C5DAF" w14:textId="77777777" w:rsidR="00296C85" w:rsidRPr="00776C4F" w:rsidRDefault="00DD432F" w:rsidP="00296C85">
      <w:pPr>
        <w:pStyle w:val="JugendForscht"/>
      </w:pPr>
      <w:hyperlink r:id="rId44" w:history="1">
        <w:r w:rsidR="00296C85">
          <w:rPr>
            <w:rStyle w:val="Hyperlink"/>
            <w:rFonts w:eastAsiaTheme="majorEastAsia"/>
            <w:color w:val="4F81BD" w:themeColor="accent1"/>
          </w:rPr>
          <w:t>https://streamlit.io/:</w:t>
        </w:r>
      </w:hyperlink>
      <w:r w:rsidR="00296C85" w:rsidRPr="005E7AF8">
        <w:rPr>
          <w:color w:val="555555"/>
        </w:rPr>
        <w:t> </w:t>
      </w:r>
      <w:r w:rsidR="00296C85" w:rsidRPr="005D503A">
        <w:t xml:space="preserve">30.12.2024, © 2024 </w:t>
      </w:r>
      <w:proofErr w:type="spellStart"/>
      <w:r w:rsidR="00296C85" w:rsidRPr="005D503A">
        <w:t>Snowflake</w:t>
      </w:r>
      <w:proofErr w:type="spellEnd"/>
      <w:r w:rsidR="00296C85" w:rsidRPr="005D503A">
        <w:t xml:space="preserve"> Inc., </w:t>
      </w:r>
      <w:proofErr w:type="spellStart"/>
      <w:r w:rsidR="00296C85" w:rsidRPr="005D503A">
        <w:t>Streamlit</w:t>
      </w:r>
      <w:proofErr w:type="spellEnd"/>
      <w:r w:rsidR="00296C85" w:rsidRPr="005D503A">
        <w:t xml:space="preserve"> für Webseiten</w:t>
      </w:r>
    </w:p>
    <w:p w14:paraId="1E82B0BB" w14:textId="77777777" w:rsidR="00296C85" w:rsidRPr="001B5D4E" w:rsidRDefault="00DD432F" w:rsidP="00296C85">
      <w:pPr>
        <w:pStyle w:val="JugendForscht"/>
        <w:rPr>
          <w:lang w:val="en-GB"/>
        </w:rPr>
      </w:pPr>
      <w:hyperlink r:id="rId45" w:history="1">
        <w:r w:rsidR="00296C85" w:rsidRPr="00B7504A">
          <w:rPr>
            <w:rStyle w:val="Hyperlink"/>
            <w:rFonts w:eastAsiaTheme="majorEastAsia"/>
            <w:color w:val="4F81BD" w:themeColor="accent1"/>
            <w:lang w:val="en-GB"/>
          </w:rPr>
          <w:t>https://textblob.readthedocs.io/en/dev/:</w:t>
        </w:r>
      </w:hyperlink>
      <w:r w:rsidR="00296C85" w:rsidRPr="00776C4F">
        <w:rPr>
          <w:lang w:val="en-GB"/>
        </w:rPr>
        <w:t> </w:t>
      </w:r>
      <w:r w:rsidR="00296C85" w:rsidRPr="001B5D4E">
        <w:rPr>
          <w:lang w:val="en-GB"/>
        </w:rPr>
        <w:t xml:space="preserve">30.12.2024, © Steven Loria, </w:t>
      </w:r>
      <w:proofErr w:type="spellStart"/>
      <w:r w:rsidR="00296C85" w:rsidRPr="001B5D4E">
        <w:rPr>
          <w:lang w:val="en-GB"/>
        </w:rPr>
        <w:t>TextBlob</w:t>
      </w:r>
      <w:proofErr w:type="spellEnd"/>
      <w:r w:rsidR="00296C85" w:rsidRPr="001B5D4E">
        <w:rPr>
          <w:lang w:val="en-GB"/>
        </w:rPr>
        <w:t xml:space="preserve"> </w:t>
      </w:r>
      <w:proofErr w:type="spellStart"/>
      <w:r w:rsidR="00296C85" w:rsidRPr="001B5D4E">
        <w:rPr>
          <w:lang w:val="en-GB"/>
        </w:rPr>
        <w:t>für</w:t>
      </w:r>
      <w:proofErr w:type="spellEnd"/>
      <w:r w:rsidR="00296C85" w:rsidRPr="001B5D4E">
        <w:rPr>
          <w:lang w:val="en-GB"/>
        </w:rPr>
        <w:t xml:space="preserve"> NLP</w:t>
      </w:r>
    </w:p>
    <w:p w14:paraId="16C2CB94" w14:textId="77777777" w:rsidR="00296C85" w:rsidRPr="00296C85" w:rsidRDefault="00296C85" w:rsidP="00296C85">
      <w:pPr>
        <w:pStyle w:val="JugendForscht"/>
        <w:rPr>
          <w:b/>
          <w:bCs/>
          <w:lang w:val="en-GB"/>
        </w:rPr>
      </w:pPr>
      <w:r w:rsidRPr="00296C85">
        <w:rPr>
          <w:rStyle w:val="Fett"/>
          <w:rFonts w:eastAsiaTheme="majorEastAsia"/>
          <w:b w:val="0"/>
          <w:bCs w:val="0"/>
          <w:lang w:val="en-GB"/>
        </w:rPr>
        <w:t xml:space="preserve">8.3. </w:t>
      </w:r>
      <w:proofErr w:type="spellStart"/>
      <w:r w:rsidRPr="00296C85">
        <w:rPr>
          <w:rStyle w:val="Fett"/>
          <w:rFonts w:eastAsiaTheme="majorEastAsia"/>
          <w:b w:val="0"/>
          <w:bCs w:val="0"/>
          <w:lang w:val="en-GB"/>
        </w:rPr>
        <w:t>Webseiten</w:t>
      </w:r>
      <w:proofErr w:type="spellEnd"/>
    </w:p>
    <w:p w14:paraId="4A08B7D8" w14:textId="77777777" w:rsidR="00296C85" w:rsidRPr="00776C4F" w:rsidRDefault="00DD432F" w:rsidP="00296C85">
      <w:pPr>
        <w:pStyle w:val="JugendForscht"/>
        <w:rPr>
          <w:lang w:val="en-GB"/>
        </w:rPr>
      </w:pPr>
      <w:hyperlink r:id="rId46" w:history="1">
        <w:r w:rsidR="00296C85" w:rsidRPr="00B7504A">
          <w:rPr>
            <w:rStyle w:val="Hyperlink"/>
            <w:rFonts w:eastAsiaTheme="majorEastAsia"/>
            <w:color w:val="4F81BD" w:themeColor="accent1"/>
            <w:lang w:val="en-GB"/>
          </w:rPr>
          <w:t>https://colab.google/:</w:t>
        </w:r>
      </w:hyperlink>
      <w:r w:rsidR="00296C85" w:rsidRPr="00776C4F">
        <w:rPr>
          <w:lang w:val="en-GB"/>
        </w:rPr>
        <w:t> </w:t>
      </w:r>
      <w:r w:rsidR="00296C85" w:rsidRPr="001B5D4E">
        <w:rPr>
          <w:lang w:val="en-GB"/>
        </w:rPr>
        <w:t xml:space="preserve">03.01.25, Google, Google </w:t>
      </w:r>
      <w:proofErr w:type="spellStart"/>
      <w:r w:rsidR="00296C85" w:rsidRPr="001B5D4E">
        <w:rPr>
          <w:lang w:val="en-GB"/>
        </w:rPr>
        <w:t>Colab</w:t>
      </w:r>
      <w:proofErr w:type="spellEnd"/>
    </w:p>
    <w:p w14:paraId="4B81B375" w14:textId="77777777" w:rsidR="00296C85" w:rsidRPr="00776C4F" w:rsidRDefault="00DD432F" w:rsidP="00296C85">
      <w:pPr>
        <w:pStyle w:val="JugendForscht"/>
        <w:rPr>
          <w:lang w:val="en-GB"/>
        </w:rPr>
      </w:pPr>
      <w:hyperlink r:id="rId47" w:history="1">
        <w:r w:rsidR="00296C85" w:rsidRPr="00776C4F">
          <w:rPr>
            <w:rStyle w:val="Hyperlink"/>
            <w:rFonts w:eastAsiaTheme="majorEastAsia"/>
            <w:color w:val="4F81BD" w:themeColor="accent1"/>
            <w:lang w:val="en-GB"/>
          </w:rPr>
          <w:t>https://jupyter.org/:</w:t>
        </w:r>
      </w:hyperlink>
      <w:r w:rsidR="00296C85" w:rsidRPr="00776C4F">
        <w:rPr>
          <w:lang w:val="en-GB"/>
        </w:rPr>
        <w:t xml:space="preserve"> 03.01.25, </w:t>
      </w:r>
      <w:proofErr w:type="spellStart"/>
      <w:r w:rsidR="00296C85" w:rsidRPr="00776C4F">
        <w:rPr>
          <w:lang w:val="en-GB"/>
        </w:rPr>
        <w:t>Jupyter</w:t>
      </w:r>
      <w:proofErr w:type="spellEnd"/>
      <w:r w:rsidR="00296C85" w:rsidRPr="00776C4F">
        <w:rPr>
          <w:lang w:val="en-GB"/>
        </w:rPr>
        <w:t xml:space="preserve">, </w:t>
      </w:r>
      <w:proofErr w:type="spellStart"/>
      <w:r w:rsidR="00296C85" w:rsidRPr="00776C4F">
        <w:rPr>
          <w:lang w:val="en-GB"/>
        </w:rPr>
        <w:t>Jupyter</w:t>
      </w:r>
      <w:proofErr w:type="spellEnd"/>
      <w:r w:rsidR="00296C85" w:rsidRPr="00776C4F">
        <w:rPr>
          <w:lang w:val="en-GB"/>
        </w:rPr>
        <w:t xml:space="preserve"> Notebook</w:t>
      </w:r>
    </w:p>
    <w:p w14:paraId="49CE6F1D" w14:textId="77777777" w:rsidR="00296C85" w:rsidRPr="00776C4F" w:rsidRDefault="00DD432F" w:rsidP="00296C85">
      <w:pPr>
        <w:pStyle w:val="JugendForscht"/>
        <w:rPr>
          <w:lang w:val="en-GB"/>
        </w:rPr>
      </w:pPr>
      <w:hyperlink r:id="rId48" w:history="1">
        <w:r w:rsidR="00296C85" w:rsidRPr="00776C4F">
          <w:rPr>
            <w:rStyle w:val="Hyperlink"/>
            <w:rFonts w:eastAsiaTheme="majorEastAsia"/>
            <w:color w:val="4F81BD" w:themeColor="accent1"/>
            <w:lang w:val="en-GB"/>
          </w:rPr>
          <w:t>https://www.theguardian.com/:</w:t>
        </w:r>
      </w:hyperlink>
      <w:r w:rsidR="00296C85" w:rsidRPr="00776C4F">
        <w:rPr>
          <w:lang w:val="en-GB"/>
        </w:rPr>
        <w:t> 03.01.25, © 2025 Guardian News, The Guardian</w:t>
      </w:r>
    </w:p>
    <w:p w14:paraId="0F897CB0" w14:textId="77777777" w:rsidR="00296C85" w:rsidRPr="00776C4F" w:rsidRDefault="00DD432F" w:rsidP="00296C85">
      <w:pPr>
        <w:pStyle w:val="JugendForscht"/>
        <w:rPr>
          <w:lang w:val="en-GB"/>
        </w:rPr>
      </w:pPr>
      <w:hyperlink r:id="rId49" w:history="1">
        <w:r w:rsidR="00296C85" w:rsidRPr="00B7504A">
          <w:rPr>
            <w:rStyle w:val="Hyperlink"/>
            <w:rFonts w:eastAsiaTheme="majorEastAsia"/>
            <w:color w:val="4F81BD" w:themeColor="accent1"/>
            <w:lang w:val="en-GB"/>
          </w:rPr>
          <w:t>https://www.nytimes.com/:</w:t>
        </w:r>
      </w:hyperlink>
      <w:r w:rsidR="00296C85" w:rsidRPr="00776C4F">
        <w:rPr>
          <w:lang w:val="en-GB"/>
        </w:rPr>
        <w:t> 03.01.25, © 2025 The New York Times Company, The New York Times</w:t>
      </w:r>
    </w:p>
    <w:p w14:paraId="2881148D" w14:textId="77777777" w:rsidR="00296C85" w:rsidRPr="00776C4F" w:rsidRDefault="00DD432F" w:rsidP="00296C85">
      <w:pPr>
        <w:pStyle w:val="JugendForscht"/>
        <w:rPr>
          <w:lang w:val="en-GB"/>
        </w:rPr>
      </w:pPr>
      <w:hyperlink r:id="rId50" w:history="1">
        <w:r w:rsidR="00296C85" w:rsidRPr="00B7504A">
          <w:rPr>
            <w:rStyle w:val="Hyperlink"/>
            <w:rFonts w:eastAsiaTheme="majorEastAsia"/>
            <w:color w:val="4F81BD" w:themeColor="accent1"/>
            <w:lang w:val="en-GB"/>
          </w:rPr>
          <w:t>https://aws.amazon.com/de/:</w:t>
        </w:r>
      </w:hyperlink>
      <w:r w:rsidR="00296C85" w:rsidRPr="00776C4F">
        <w:rPr>
          <w:lang w:val="en-GB"/>
        </w:rPr>
        <w:t> 03.01.25, 2024 Amazon Web Services Inc, Amazon Web Services</w:t>
      </w:r>
    </w:p>
    <w:p w14:paraId="7AFE29EE"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8.4. Literatur</w:t>
      </w:r>
    </w:p>
    <w:p w14:paraId="039B7EF5"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Precht, Richard David: Die vierte Gewalt – Wie Mehrheitsmeinung gemacht wird, auch wenn sie keine ist, München 2022  </w:t>
      </w:r>
    </w:p>
    <w:p w14:paraId="7F623B44"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München 2016  </w:t>
      </w:r>
    </w:p>
    <w:p w14:paraId="76889DBB"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Stuttgart 2018  </w:t>
      </w:r>
    </w:p>
    <w:p w14:paraId="7217FCDA" w14:textId="77777777" w:rsidR="00296C85" w:rsidRPr="00296C85" w:rsidRDefault="00296C85" w:rsidP="00296C85">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 Fake Facts - Wie Verschwörungstheorien unser Denken bestimmen, München 2020</w:t>
      </w:r>
    </w:p>
    <w:p w14:paraId="1D4C2305" w14:textId="77777777" w:rsidR="00296C85" w:rsidRPr="000956EC" w:rsidRDefault="00296C85" w:rsidP="00296C85"/>
    <w:p w14:paraId="62630DE9" w14:textId="01FB14F2" w:rsidR="00B7370E" w:rsidRPr="001B5D4E" w:rsidRDefault="00B7370E" w:rsidP="00296C85">
      <w:pPr>
        <w:pStyle w:val="JugendForscht"/>
      </w:pPr>
    </w:p>
    <w:sectPr w:rsidR="00B7370E" w:rsidRPr="001B5D4E"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61859" w14:textId="77777777" w:rsidR="00DD432F" w:rsidRDefault="00DD432F">
      <w:r>
        <w:separator/>
      </w:r>
    </w:p>
  </w:endnote>
  <w:endnote w:type="continuationSeparator" w:id="0">
    <w:p w14:paraId="64F3C879" w14:textId="77777777" w:rsidR="00DD432F" w:rsidRDefault="00DD4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67EA2619"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8B01DC">
      <w:rPr>
        <w:rFonts w:cs="Arial"/>
        <w:noProof/>
        <w:sz w:val="18"/>
        <w:szCs w:val="18"/>
      </w:rPr>
      <w:t>Donnerstag, 9.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8C75F" w14:textId="77777777" w:rsidR="00DD432F" w:rsidRDefault="00DD432F">
      <w:r>
        <w:separator/>
      </w:r>
    </w:p>
  </w:footnote>
  <w:footnote w:type="continuationSeparator" w:id="0">
    <w:p w14:paraId="1D1B5A93" w14:textId="77777777" w:rsidR="00DD432F" w:rsidRDefault="00DD4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9264"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7"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2" type="#_x0000_t75" style="width:3in;height:3in" o:bullet="t"/>
    </w:pict>
  </w:numPicBullet>
  <w:numPicBullet w:numPicBulletId="1">
    <w:pict>
      <v:shape id="_x0000_i1663" type="#_x0000_t75" style="width:3in;height:3in" o:bullet="t"/>
    </w:pict>
  </w:numPicBullet>
  <w:numPicBullet w:numPicBulletId="2">
    <w:pict>
      <v:shape id="_x0000_i1664"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7"/>
  </w:num>
  <w:num w:numId="23">
    <w:abstractNumId w:val="24"/>
  </w:num>
  <w:num w:numId="24">
    <w:abstractNumId w:val="23"/>
  </w:num>
  <w:num w:numId="25">
    <w:abstractNumId w:val="41"/>
  </w:num>
  <w:num w:numId="26">
    <w:abstractNumId w:val="53"/>
  </w:num>
  <w:num w:numId="27">
    <w:abstractNumId w:val="33"/>
  </w:num>
  <w:num w:numId="28">
    <w:abstractNumId w:val="39"/>
  </w:num>
  <w:num w:numId="29">
    <w:abstractNumId w:val="51"/>
  </w:num>
  <w:num w:numId="30">
    <w:abstractNumId w:val="52"/>
  </w:num>
  <w:num w:numId="31">
    <w:abstractNumId w:val="49"/>
  </w:num>
  <w:num w:numId="32">
    <w:abstractNumId w:val="18"/>
  </w:num>
  <w:num w:numId="33">
    <w:abstractNumId w:val="35"/>
  </w:num>
  <w:num w:numId="34">
    <w:abstractNumId w:val="48"/>
  </w:num>
  <w:num w:numId="35">
    <w:abstractNumId w:val="16"/>
  </w:num>
  <w:num w:numId="36">
    <w:abstractNumId w:val="54"/>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0"/>
  </w:num>
  <w:num w:numId="48">
    <w:abstractNumId w:val="0"/>
  </w:num>
  <w:num w:numId="49">
    <w:abstractNumId w:val="29"/>
  </w:num>
  <w:num w:numId="50">
    <w:abstractNumId w:val="20"/>
  </w:num>
  <w:num w:numId="51">
    <w:abstractNumId w:val="45"/>
  </w:num>
  <w:num w:numId="52">
    <w:abstractNumId w:val="46"/>
  </w:num>
  <w:num w:numId="53">
    <w:abstractNumId w:val="21"/>
  </w:num>
  <w:num w:numId="54">
    <w:abstractNumId w:val="17"/>
  </w:num>
  <w:num w:numId="55">
    <w:abstractNumId w:val="1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49B"/>
    <w:rsid w:val="00031195"/>
    <w:rsid w:val="000339CE"/>
    <w:rsid w:val="00044EA7"/>
    <w:rsid w:val="0004785A"/>
    <w:rsid w:val="00054ABA"/>
    <w:rsid w:val="00055F97"/>
    <w:rsid w:val="000611BC"/>
    <w:rsid w:val="000645E4"/>
    <w:rsid w:val="0006572C"/>
    <w:rsid w:val="00065AA7"/>
    <w:rsid w:val="00066323"/>
    <w:rsid w:val="00076523"/>
    <w:rsid w:val="00080B21"/>
    <w:rsid w:val="00092586"/>
    <w:rsid w:val="000A2A1F"/>
    <w:rsid w:val="000B3D15"/>
    <w:rsid w:val="000B47A2"/>
    <w:rsid w:val="000B783A"/>
    <w:rsid w:val="000C35A1"/>
    <w:rsid w:val="000C7E4A"/>
    <w:rsid w:val="000D06E2"/>
    <w:rsid w:val="000D64A5"/>
    <w:rsid w:val="000D6E7F"/>
    <w:rsid w:val="000F2907"/>
    <w:rsid w:val="00103ADB"/>
    <w:rsid w:val="00110BBE"/>
    <w:rsid w:val="00111ECD"/>
    <w:rsid w:val="00120CA9"/>
    <w:rsid w:val="00123A4B"/>
    <w:rsid w:val="00127ED7"/>
    <w:rsid w:val="001429DF"/>
    <w:rsid w:val="001437E5"/>
    <w:rsid w:val="001522C0"/>
    <w:rsid w:val="0015278E"/>
    <w:rsid w:val="00160F7B"/>
    <w:rsid w:val="001621A0"/>
    <w:rsid w:val="00176E1E"/>
    <w:rsid w:val="001818D2"/>
    <w:rsid w:val="00192F3D"/>
    <w:rsid w:val="001A11F3"/>
    <w:rsid w:val="001A514F"/>
    <w:rsid w:val="001B20C0"/>
    <w:rsid w:val="001B5D4E"/>
    <w:rsid w:val="001C034B"/>
    <w:rsid w:val="001C3203"/>
    <w:rsid w:val="001C3705"/>
    <w:rsid w:val="001D00EB"/>
    <w:rsid w:val="001E1775"/>
    <w:rsid w:val="001F06F4"/>
    <w:rsid w:val="001F6E58"/>
    <w:rsid w:val="00202034"/>
    <w:rsid w:val="00210F54"/>
    <w:rsid w:val="00215E94"/>
    <w:rsid w:val="00222CCA"/>
    <w:rsid w:val="00225227"/>
    <w:rsid w:val="002346C3"/>
    <w:rsid w:val="0024116B"/>
    <w:rsid w:val="002459D2"/>
    <w:rsid w:val="00245E16"/>
    <w:rsid w:val="0025700F"/>
    <w:rsid w:val="00262D59"/>
    <w:rsid w:val="0028109C"/>
    <w:rsid w:val="00285340"/>
    <w:rsid w:val="00296C85"/>
    <w:rsid w:val="002B0B9F"/>
    <w:rsid w:val="002B3F7E"/>
    <w:rsid w:val="002B5097"/>
    <w:rsid w:val="002B57FF"/>
    <w:rsid w:val="002C6F44"/>
    <w:rsid w:val="002D2C7E"/>
    <w:rsid w:val="002D54A6"/>
    <w:rsid w:val="002E3C43"/>
    <w:rsid w:val="002F6E9A"/>
    <w:rsid w:val="00302C56"/>
    <w:rsid w:val="003038F7"/>
    <w:rsid w:val="0031151E"/>
    <w:rsid w:val="00314A72"/>
    <w:rsid w:val="00315FAF"/>
    <w:rsid w:val="003254C5"/>
    <w:rsid w:val="00326E2A"/>
    <w:rsid w:val="00327593"/>
    <w:rsid w:val="0033289A"/>
    <w:rsid w:val="00342169"/>
    <w:rsid w:val="00361C01"/>
    <w:rsid w:val="00366DB5"/>
    <w:rsid w:val="00376C53"/>
    <w:rsid w:val="0038654A"/>
    <w:rsid w:val="00390C07"/>
    <w:rsid w:val="00390C0A"/>
    <w:rsid w:val="0039442B"/>
    <w:rsid w:val="003A3535"/>
    <w:rsid w:val="003B16C9"/>
    <w:rsid w:val="003B1831"/>
    <w:rsid w:val="003B3147"/>
    <w:rsid w:val="003B614F"/>
    <w:rsid w:val="003C351B"/>
    <w:rsid w:val="003C5E2C"/>
    <w:rsid w:val="003D3F23"/>
    <w:rsid w:val="003F6C55"/>
    <w:rsid w:val="004009E9"/>
    <w:rsid w:val="00407C79"/>
    <w:rsid w:val="00412D39"/>
    <w:rsid w:val="00414088"/>
    <w:rsid w:val="00417348"/>
    <w:rsid w:val="00423414"/>
    <w:rsid w:val="00452801"/>
    <w:rsid w:val="00456AAD"/>
    <w:rsid w:val="004572A3"/>
    <w:rsid w:val="00475763"/>
    <w:rsid w:val="004A40A7"/>
    <w:rsid w:val="004B5891"/>
    <w:rsid w:val="004B5A12"/>
    <w:rsid w:val="004B6D1E"/>
    <w:rsid w:val="004D5799"/>
    <w:rsid w:val="004D5AF3"/>
    <w:rsid w:val="004E0483"/>
    <w:rsid w:val="004E065F"/>
    <w:rsid w:val="004E68AF"/>
    <w:rsid w:val="004F509E"/>
    <w:rsid w:val="004F70DF"/>
    <w:rsid w:val="00510DD1"/>
    <w:rsid w:val="00512D83"/>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5CF4"/>
    <w:rsid w:val="005B59DC"/>
    <w:rsid w:val="005C3E48"/>
    <w:rsid w:val="005C6BCF"/>
    <w:rsid w:val="005C7FF1"/>
    <w:rsid w:val="005D503A"/>
    <w:rsid w:val="005D7F28"/>
    <w:rsid w:val="005E0DA6"/>
    <w:rsid w:val="005E7AF8"/>
    <w:rsid w:val="005F0E31"/>
    <w:rsid w:val="005F537C"/>
    <w:rsid w:val="005F6507"/>
    <w:rsid w:val="006018EB"/>
    <w:rsid w:val="0060497F"/>
    <w:rsid w:val="006108D8"/>
    <w:rsid w:val="00615774"/>
    <w:rsid w:val="00631838"/>
    <w:rsid w:val="00636E83"/>
    <w:rsid w:val="00637228"/>
    <w:rsid w:val="0065395C"/>
    <w:rsid w:val="00657DF1"/>
    <w:rsid w:val="0067284D"/>
    <w:rsid w:val="00692FA2"/>
    <w:rsid w:val="0069642A"/>
    <w:rsid w:val="00696C8C"/>
    <w:rsid w:val="006A4A99"/>
    <w:rsid w:val="006B01B2"/>
    <w:rsid w:val="006C2DAD"/>
    <w:rsid w:val="006C7923"/>
    <w:rsid w:val="007132FC"/>
    <w:rsid w:val="00724F32"/>
    <w:rsid w:val="00735F64"/>
    <w:rsid w:val="00736895"/>
    <w:rsid w:val="00741011"/>
    <w:rsid w:val="007459C3"/>
    <w:rsid w:val="007462DA"/>
    <w:rsid w:val="00750E56"/>
    <w:rsid w:val="00753360"/>
    <w:rsid w:val="00753FDA"/>
    <w:rsid w:val="00755091"/>
    <w:rsid w:val="00757784"/>
    <w:rsid w:val="007759CA"/>
    <w:rsid w:val="00776C4F"/>
    <w:rsid w:val="0077745E"/>
    <w:rsid w:val="0078030C"/>
    <w:rsid w:val="00784295"/>
    <w:rsid w:val="007879C8"/>
    <w:rsid w:val="007A4EDE"/>
    <w:rsid w:val="007B6745"/>
    <w:rsid w:val="007B714A"/>
    <w:rsid w:val="007C13B7"/>
    <w:rsid w:val="007F0A4F"/>
    <w:rsid w:val="00802114"/>
    <w:rsid w:val="00802ADC"/>
    <w:rsid w:val="00807772"/>
    <w:rsid w:val="00810F25"/>
    <w:rsid w:val="00813388"/>
    <w:rsid w:val="00827945"/>
    <w:rsid w:val="008338A4"/>
    <w:rsid w:val="00847A8F"/>
    <w:rsid w:val="00847D32"/>
    <w:rsid w:val="0085341A"/>
    <w:rsid w:val="00855B8C"/>
    <w:rsid w:val="00877243"/>
    <w:rsid w:val="0088271E"/>
    <w:rsid w:val="00882E54"/>
    <w:rsid w:val="008875DE"/>
    <w:rsid w:val="008923F3"/>
    <w:rsid w:val="008A0C9A"/>
    <w:rsid w:val="008A2509"/>
    <w:rsid w:val="008A6675"/>
    <w:rsid w:val="008B01DC"/>
    <w:rsid w:val="008B5145"/>
    <w:rsid w:val="008B7EEA"/>
    <w:rsid w:val="008C5F04"/>
    <w:rsid w:val="008E6185"/>
    <w:rsid w:val="008E7C73"/>
    <w:rsid w:val="008F04C5"/>
    <w:rsid w:val="008F113C"/>
    <w:rsid w:val="008F18B2"/>
    <w:rsid w:val="008F4389"/>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9446A"/>
    <w:rsid w:val="00995AFB"/>
    <w:rsid w:val="009B16BB"/>
    <w:rsid w:val="009B2629"/>
    <w:rsid w:val="009B4F0F"/>
    <w:rsid w:val="009B797E"/>
    <w:rsid w:val="009C6C66"/>
    <w:rsid w:val="009C7187"/>
    <w:rsid w:val="009D70B3"/>
    <w:rsid w:val="009E1331"/>
    <w:rsid w:val="009E68DA"/>
    <w:rsid w:val="009F03DE"/>
    <w:rsid w:val="009F0BF8"/>
    <w:rsid w:val="009F1624"/>
    <w:rsid w:val="009F3AC1"/>
    <w:rsid w:val="009F4398"/>
    <w:rsid w:val="00A01DB4"/>
    <w:rsid w:val="00A05CE3"/>
    <w:rsid w:val="00A11139"/>
    <w:rsid w:val="00A13CDB"/>
    <w:rsid w:val="00A25A68"/>
    <w:rsid w:val="00A25F4D"/>
    <w:rsid w:val="00A30247"/>
    <w:rsid w:val="00A30F9C"/>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11CBC"/>
    <w:rsid w:val="00B1711D"/>
    <w:rsid w:val="00B32340"/>
    <w:rsid w:val="00B531FB"/>
    <w:rsid w:val="00B66E78"/>
    <w:rsid w:val="00B729A1"/>
    <w:rsid w:val="00B7370E"/>
    <w:rsid w:val="00B7504A"/>
    <w:rsid w:val="00B84E3E"/>
    <w:rsid w:val="00B91E03"/>
    <w:rsid w:val="00BA41DE"/>
    <w:rsid w:val="00BB0538"/>
    <w:rsid w:val="00BC2833"/>
    <w:rsid w:val="00BC3E3F"/>
    <w:rsid w:val="00BC5858"/>
    <w:rsid w:val="00BC637A"/>
    <w:rsid w:val="00BD7C0A"/>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5607"/>
    <w:rsid w:val="00D049C4"/>
    <w:rsid w:val="00D15FF1"/>
    <w:rsid w:val="00D17838"/>
    <w:rsid w:val="00D278AF"/>
    <w:rsid w:val="00D3057D"/>
    <w:rsid w:val="00D31696"/>
    <w:rsid w:val="00D31FBD"/>
    <w:rsid w:val="00D34217"/>
    <w:rsid w:val="00D43B63"/>
    <w:rsid w:val="00D47994"/>
    <w:rsid w:val="00D526F1"/>
    <w:rsid w:val="00D52802"/>
    <w:rsid w:val="00D5284B"/>
    <w:rsid w:val="00D567CA"/>
    <w:rsid w:val="00D64939"/>
    <w:rsid w:val="00D70045"/>
    <w:rsid w:val="00D704C1"/>
    <w:rsid w:val="00D776AC"/>
    <w:rsid w:val="00DA5E6F"/>
    <w:rsid w:val="00DA6695"/>
    <w:rsid w:val="00DB2577"/>
    <w:rsid w:val="00DD20C1"/>
    <w:rsid w:val="00DD432F"/>
    <w:rsid w:val="00DD4D4B"/>
    <w:rsid w:val="00DD7E49"/>
    <w:rsid w:val="00DE0C8A"/>
    <w:rsid w:val="00DE74C2"/>
    <w:rsid w:val="00E05B4A"/>
    <w:rsid w:val="00E061C4"/>
    <w:rsid w:val="00E07E7A"/>
    <w:rsid w:val="00E11063"/>
    <w:rsid w:val="00E12AFF"/>
    <w:rsid w:val="00E22099"/>
    <w:rsid w:val="00E224C8"/>
    <w:rsid w:val="00E2395C"/>
    <w:rsid w:val="00E254E3"/>
    <w:rsid w:val="00E30763"/>
    <w:rsid w:val="00E32970"/>
    <w:rsid w:val="00E34BEE"/>
    <w:rsid w:val="00E360F6"/>
    <w:rsid w:val="00E40C61"/>
    <w:rsid w:val="00E64F13"/>
    <w:rsid w:val="00E67677"/>
    <w:rsid w:val="00E706EA"/>
    <w:rsid w:val="00E808C3"/>
    <w:rsid w:val="00E811F7"/>
    <w:rsid w:val="00E81D73"/>
    <w:rsid w:val="00E83573"/>
    <w:rsid w:val="00E83EAA"/>
    <w:rsid w:val="00E86A98"/>
    <w:rsid w:val="00EA5DA7"/>
    <w:rsid w:val="00EB336D"/>
    <w:rsid w:val="00EB42BE"/>
    <w:rsid w:val="00EB5FB4"/>
    <w:rsid w:val="00EE3BB6"/>
    <w:rsid w:val="00EF09DE"/>
    <w:rsid w:val="00EF24D3"/>
    <w:rsid w:val="00EF395D"/>
    <w:rsid w:val="00F0108D"/>
    <w:rsid w:val="00F04DD4"/>
    <w:rsid w:val="00F071E9"/>
    <w:rsid w:val="00F217A2"/>
    <w:rsid w:val="00F218EE"/>
    <w:rsid w:val="00F23A56"/>
    <w:rsid w:val="00F33E69"/>
    <w:rsid w:val="00F34BF8"/>
    <w:rsid w:val="00F37079"/>
    <w:rsid w:val="00F40482"/>
    <w:rsid w:val="00F43173"/>
    <w:rsid w:val="00F456B5"/>
    <w:rsid w:val="00F46C3F"/>
    <w:rsid w:val="00F478A8"/>
    <w:rsid w:val="00F50596"/>
    <w:rsid w:val="00F53101"/>
    <w:rsid w:val="00F54DDF"/>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jugend-forscht.streamlit.app/" TargetMode="External"/><Relationship Id="rId26" Type="http://schemas.openxmlformats.org/officeDocument/2006/relationships/image" Target="media/image12.png"/><Relationship Id="rId39" Type="http://schemas.openxmlformats.org/officeDocument/2006/relationships/hyperlink" Target="https://scikit-learn.org/" TargetMode="External"/><Relationship Id="rId21" Type="http://schemas.openxmlformats.org/officeDocument/2006/relationships/header" Target="header1.xml"/><Relationship Id="rId34" Type="http://schemas.openxmlformats.org/officeDocument/2006/relationships/hyperlink" Target="https://matplotlib.org/:" TargetMode="External"/><Relationship Id="rId42" Type="http://schemas.openxmlformats.org/officeDocument/2006/relationships/hyperlink" Target="https://www.sqlite.org/:" TargetMode="External"/><Relationship Id="rId47" Type="http://schemas.openxmlformats.org/officeDocument/2006/relationships/hyperlink" Target="https://jupyter.org/" TargetMode="External"/><Relationship Id="rId50" Type="http://schemas.openxmlformats.org/officeDocument/2006/relationships/hyperlink" Target="https://aws.amazon.com/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www.python.org/:" TargetMode="External"/><Relationship Id="rId37" Type="http://schemas.openxmlformats.org/officeDocument/2006/relationships/hyperlink" Target="https://plotly.com/" TargetMode="External"/><Relationship Id="rId40" Type="http://schemas.openxmlformats.org/officeDocument/2006/relationships/hyperlink" Target="https://www.selenium.dev/" TargetMode="External"/><Relationship Id="rId45" Type="http://schemas.openxmlformats.org/officeDocument/2006/relationships/hyperlink" Target="https://textblob.readthedocs.io/en/dev/"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2.xml"/><Relationship Id="rId28" Type="http://schemas.openxmlformats.org/officeDocument/2006/relationships/image" Target="media/image14.png"/><Relationship Id="rId36" Type="http://schemas.openxmlformats.org/officeDocument/2006/relationships/hyperlink" Target="https://pandas.pydata.org/:" TargetMode="External"/><Relationship Id="rId49" Type="http://schemas.openxmlformats.org/officeDocument/2006/relationships/hyperlink" Target="https://www.nytimes.com/"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streamlit.i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dfontesmedia.com/new-york-times-bias-and-reliability/" TargetMode="External"/><Relationship Id="rId14" Type="http://schemas.openxmlformats.org/officeDocument/2006/relationships/image" Target="media/image4.emf"/><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numpy.org/:" TargetMode="External"/><Relationship Id="rId43" Type="http://schemas.openxmlformats.org/officeDocument/2006/relationships/hyperlink" Target="https://docs.python.org/3/library/re.html" TargetMode="External"/><Relationship Id="rId48" Type="http://schemas.openxmlformats.org/officeDocument/2006/relationships/hyperlink" Target="https://www.theguardian.com/" TargetMode="External"/><Relationship Id="rId8" Type="http://schemas.openxmlformats.org/officeDocument/2006/relationships/hyperlink" Target="https://wv.jugend-forscht.de/projects/edit/115225/"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hyperlink" Target="https://www.crummy.com/software/BeautifulSoup/:" TargetMode="External"/><Relationship Id="rId38" Type="http://schemas.openxmlformats.org/officeDocument/2006/relationships/hyperlink" Target="https://requests.readthedocs.io/en/master/" TargetMode="External"/><Relationship Id="rId46" Type="http://schemas.openxmlformats.org/officeDocument/2006/relationships/hyperlink" Target="https://colab.google/" TargetMode="External"/><Relationship Id="rId20" Type="http://schemas.openxmlformats.org/officeDocument/2006/relationships/image" Target="media/image7.png"/><Relationship Id="rId41" Type="http://schemas.openxmlformats.org/officeDocument/2006/relationships/hyperlink" Target="https://docs.python.org/3/library/sqlite3.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4440</Words>
  <Characters>25308</Characters>
  <Application>Microsoft Office Word</Application>
  <DocSecurity>0</DocSecurity>
  <Lines>210</Lines>
  <Paragraphs>59</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29689</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81</cp:revision>
  <cp:lastPrinted>2019-08-13T10:41:00Z</cp:lastPrinted>
  <dcterms:created xsi:type="dcterms:W3CDTF">2024-10-11T07:09:00Z</dcterms:created>
  <dcterms:modified xsi:type="dcterms:W3CDTF">2025-01-09T16:33:00Z</dcterms:modified>
</cp:coreProperties>
</file>