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242B5DDF" w14:textId="6D07E5A6" w:rsidR="00F478A8" w:rsidRDefault="00F478A8" w:rsidP="0038654A">
      <w:pPr>
        <w:spacing w:line="360" w:lineRule="auto"/>
        <w:jc w:val="both"/>
        <w:rPr>
          <w:rFonts w:cs="Arial"/>
          <w:b/>
          <w:sz w:val="20"/>
        </w:rPr>
      </w:pPr>
      <w:r w:rsidRPr="0038654A">
        <w:rPr>
          <w:rFonts w:cs="Arial"/>
          <w:b/>
          <w:sz w:val="20"/>
        </w:rPr>
        <w:t>Projektüberblick</w:t>
      </w:r>
    </w:p>
    <w:p w14:paraId="6301FD59" w14:textId="46366702" w:rsidR="003B3147" w:rsidRPr="0038654A" w:rsidRDefault="003B3147" w:rsidP="0038654A">
      <w:pPr>
        <w:spacing w:line="360" w:lineRule="auto"/>
        <w:jc w:val="both"/>
        <w:rPr>
          <w:rFonts w:cs="Arial"/>
          <w:b/>
          <w:sz w:val="20"/>
        </w:rPr>
      </w:pPr>
      <w:r>
        <w:rPr>
          <w:rFonts w:ascii="Segoe UI" w:hAnsi="Segoe UI" w:cs="Segoe UI"/>
          <w:color w:val="F0F6FC"/>
          <w:shd w:val="clear" w:color="auto" w:fill="0D1117"/>
        </w:rPr>
        <w:t xml:space="preserve">Der Projektüberblick, der nur sechs bis acht Sätze umfasst, stellt den Verfassenden häufig vor besondere Schwierigkeiten. Hier sollen Fragestellung, Methode, Ergebnisse und Diskussion auf maximal einer Seite möglichst allgemeinverständlich zusammengefasst werden. Der Lesende muss auf dieser Seite das Wesentliche der gesamten Arbeit erfassen können. Das verlangt einen besonders präzisen Umgang mit der Sprache. Die einzelnen Teile der schriftlichen Arbeit sollen in konzentrierter Form – jeweils nur ein bis zwei Sätze – wiedergegeben wer- den. Gleichzeitig muss der Text auch für diejenigen Lesenden verständlich sein, die die Langfassung nicht lesen. Das heißt zum Beispiel, dass die Versuchsanordnung nur sehr kurz beschrieben wird und die wichtigsten Ergebnisse vorgestellt werden. Hinweise auf die verwendete Literatur werden hier nicht gegeben; im Vordergrund steht die eigene wissenschaftliche bzw. technische </w:t>
      </w:r>
      <w:proofErr w:type="spellStart"/>
      <w:r>
        <w:rPr>
          <w:rFonts w:ascii="Segoe UI" w:hAnsi="Segoe UI" w:cs="Segoe UI"/>
          <w:color w:val="F0F6FC"/>
          <w:shd w:val="clear" w:color="auto" w:fill="0D1117"/>
        </w:rPr>
        <w:t>Leistun</w:t>
      </w:r>
      <w:proofErr w:type="spellEnd"/>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lastRenderedPageBreak/>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793943EB" w:rsidR="005548AF" w:rsidRPr="00B7504A" w:rsidRDefault="005548AF" w:rsidP="008338A4">
      <w:pPr>
        <w:spacing w:line="360" w:lineRule="auto"/>
        <w:jc w:val="both"/>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 identifizieren.</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2716EC24"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NYT-Artikel 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7E1AD368" w14:textId="01484C17" w:rsidR="005548AF" w:rsidRPr="00B7504A" w:rsidRDefault="005548AF" w:rsidP="00B7504A">
      <w:pPr>
        <w:pStyle w:val="JugendForscht"/>
      </w:pPr>
      <w:r w:rsidRPr="00B7504A">
        <w:t xml:space="preserve">Die Diskussion über Fake News und das schwindende Vertrauen in die Medien ist in </w:t>
      </w:r>
      <w:proofErr w:type="spellStart"/>
      <w:r w:rsidRPr="00B7504A">
        <w:t>allgegewärtig</w:t>
      </w:r>
      <w:proofErr w:type="spellEnd"/>
      <w:r w:rsidRPr="00B7504A">
        <w:t>. Laut</w:t>
      </w:r>
      <w:r w:rsidRPr="00B7504A">
        <w:rPr>
          <w:b/>
          <w:bCs/>
        </w:rPr>
        <w:t xml:space="preserve"> (</w:t>
      </w:r>
      <w:hyperlink r:id="rId9" w:history="1">
        <w:r w:rsidRPr="00B7504A">
          <w:rPr>
            <w:rStyle w:val="Hyperlink"/>
            <w:rFonts w:ascii="Helvetica" w:hAnsi="Helvetica" w:cs="Helvetica"/>
            <w:b/>
            <w:bCs/>
            <w:color w:val="0088CC"/>
            <w:u w:val="none"/>
          </w:rPr>
          <w:t>statita.com</w:t>
        </w:r>
      </w:hyperlink>
      <w:r w:rsidRPr="00B7504A">
        <w:rPr>
          <w:b/>
          <w:bCs/>
        </w:rPr>
        <w:t>)</w:t>
      </w:r>
      <w:r w:rsidRPr="00B7504A">
        <w:t xml:space="preserve"> </w:t>
      </w:r>
      <w:proofErr w:type="spellStart"/>
      <w:r w:rsidRPr="00B7504A">
        <w:t>Edeman</w:t>
      </w:r>
      <w:proofErr w:type="spellEnd"/>
      <w:r w:rsidRPr="00B7504A">
        <w:t xml:space="preserve"> Trust Barometer 2024 zeigt, fass Menschen eher in klassische </w:t>
      </w:r>
      <w:proofErr w:type="spellStart"/>
      <w:r w:rsidRPr="00B7504A">
        <w:t>Medienals</w:t>
      </w:r>
      <w:proofErr w:type="spellEnd"/>
      <w:r w:rsidRPr="00B7504A">
        <w:t xml:space="preserve"> in </w:t>
      </w:r>
      <w:proofErr w:type="spellStart"/>
      <w:r w:rsidRPr="00B7504A">
        <w:t>soziwle</w:t>
      </w:r>
      <w:proofErr w:type="spellEnd"/>
      <w:r w:rsidRPr="00B7504A">
        <w:t xml:space="preserve"> Medien vertrauen Jedoch hat „Deutschland, das Land der Qualitätspresse …auch ein Problem mit dem Vertrauen in die Leitmedien…nur 46 % gaben an, sie hätten Vertrauen in die Presse „</w:t>
      </w:r>
      <w:r w:rsidRPr="00B7504A">
        <w:br/>
        <w:t>…laut einer FORSA Umfrage aus dem Jahr 2022 sagen 43% der Journalismus sei schlechter geworden (Quelle</w:t>
      </w:r>
      <w:proofErr w:type="gramStart"/>
      <w:r w:rsidRPr="00B7504A">
        <w:t>) ,</w:t>
      </w:r>
      <w:proofErr w:type="gramEnd"/>
      <w:r w:rsidRPr="00B7504A">
        <w:t xml:space="preserve"> “. Auch in den USA geben laut einer Studie aus dem Jahr 2023 gaben 60 % der Befragten an, ihr Vertrauen in die Medien sei gesunken.</w:t>
      </w:r>
      <w:r w:rsidRPr="00B7504A">
        <w:br/>
        <w:t xml:space="preserve">Laut (Quelle) können Leitmedien der Versuchung zu </w:t>
      </w:r>
      <w:proofErr w:type="spellStart"/>
      <w:proofErr w:type="gramStart"/>
      <w:r w:rsidRPr="00B7504A">
        <w:t>Polarisieren</w:t>
      </w:r>
      <w:proofErr w:type="spellEnd"/>
      <w:r w:rsidRPr="00B7504A">
        <w:t>(</w:t>
      </w:r>
      <w:proofErr w:type="gramEnd"/>
      <w:r w:rsidRPr="00B7504A">
        <w:t xml:space="preserve">…) </w:t>
      </w:r>
      <w:proofErr w:type="spellStart"/>
      <w:r w:rsidRPr="00B7504A">
        <w:t>noícht</w:t>
      </w:r>
      <w:proofErr w:type="spellEnd"/>
      <w:r w:rsidRPr="00B7504A">
        <w:t xml:space="preserve"> widerstehen und bringen (..)m die Demokratie in eine schwierige Lage…</w:t>
      </w:r>
    </w:p>
    <w:p w14:paraId="662D3F3B" w14:textId="6A7FA57C" w:rsidR="005548AF" w:rsidRPr="00B7504A" w:rsidRDefault="005548AF" w:rsidP="00B7504A">
      <w:pPr>
        <w:pStyle w:val="JugendForscht"/>
      </w:pPr>
      <w:r w:rsidRPr="00B7504A">
        <w:t>Doch kann man auch wissenschaftlich untersuchen, ob sich die Berichterstattung tatsächlich ins Negative</w:t>
      </w:r>
      <w:r>
        <w:t xml:space="preserve"> </w:t>
      </w:r>
      <w:r w:rsidRPr="00B7504A">
        <w:t>verändert hat?</w:t>
      </w:r>
      <w:r w:rsidRPr="00B7504A">
        <w:br/>
        <w:t xml:space="preserve">Als Nutzer von 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lastRenderedPageBreak/>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77777777" w:rsidR="005548AF" w:rsidRPr="00B7504A" w:rsidRDefault="005548AF" w:rsidP="00B7504A">
      <w:pPr>
        <w:pStyle w:val="JugendForscht"/>
      </w:pPr>
      <w:r w:rsidRPr="00B7504A">
        <w:t>Bei meiner ersten Recherche stieß ich auf eine Studie von Michael Haller aus dem Jahr 2017 </w:t>
      </w:r>
      <w:proofErr w:type="gramStart"/>
      <w:r w:rsidRPr="005548AF">
        <w:rPr>
          <w:rStyle w:val="HTMLCode"/>
          <w:rFonts w:ascii="Consolas" w:hAnsi="Consolas"/>
          <w:color w:val="030303"/>
          <w:shd w:val="clear" w:color="auto" w:fill="F0F0F0"/>
        </w:rPr>
        <w:t>Mama?</w:t>
      </w:r>
      <w:r w:rsidRPr="00B7504A">
        <w:t>.</w:t>
      </w:r>
      <w:proofErr w:type="gramEnd"/>
      <w:r w:rsidRPr="00B7504A">
        <w:t xml:space="preserve"> Er hat die Berichterstattung von drei deutschen Zeitungen über einen Zeitraum von 20 Wochen untersucht. Er wertete 480 Zeitungsausgaben mit 2240 Seiten aus und analysierte 1687 Berichte und Kommentare.</w:t>
      </w:r>
      <w:r w:rsidRPr="00B7504A">
        <w:br/>
        <w:t>Meine Idee war eine Langzeitanalyse durchzuführen, um die Entwicklung der Medien über die Jahre hinweg zu analysieren. Mithilfe moderner Technologien wollte ich eine Analyse über einen viel größeren Zeitraum durchführen.</w:t>
      </w:r>
    </w:p>
    <w:p w14:paraId="11A01C80" w14:textId="77777777" w:rsidR="005548AF" w:rsidRPr="00B7504A" w:rsidRDefault="005548AF" w:rsidP="00B7504A">
      <w:pPr>
        <w:pStyle w:val="JugendForscht"/>
      </w:pPr>
      <w:r w:rsidRPr="00B7504A">
        <w:t>Hier habe ich zuerst mein Blick auf die "New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DFA445B" w14:textId="19A601A3" w:rsidR="00657DF1" w:rsidRPr="00657DF1" w:rsidRDefault="005548AF" w:rsidP="00657DF1">
      <w:pPr>
        <w:spacing w:before="120" w:line="360" w:lineRule="auto"/>
        <w:jc w:val="both"/>
        <w:rPr>
          <w:rFonts w:cs="Arial"/>
          <w:b/>
          <w:bCs/>
          <w:sz w:val="20"/>
        </w:rPr>
      </w:pPr>
      <w:r>
        <w:rPr>
          <w:rFonts w:cs="Arial"/>
          <w:b/>
          <w:bCs/>
          <w:sz w:val="20"/>
        </w:rPr>
        <w:t>Fehlt noch</w:t>
      </w:r>
    </w:p>
    <w:p w14:paraId="7A1154F9" w14:textId="77777777" w:rsidR="005B59DC" w:rsidRPr="005B59DC" w:rsidRDefault="005B59DC" w:rsidP="005B59DC">
      <w:pPr>
        <w:pStyle w:val="Listenabsatz"/>
        <w:spacing w:line="360" w:lineRule="auto"/>
        <w:ind w:left="360"/>
        <w:jc w:val="both"/>
        <w:rPr>
          <w:rFonts w:cs="Arial"/>
          <w:sz w:val="20"/>
        </w:rPr>
      </w:pP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proofErr w:type="spellStart"/>
      <w:r w:rsidRPr="00755091">
        <w:rPr>
          <w:color w:val="555555"/>
          <w:lang w:val="en-GB"/>
        </w:rPr>
        <w:t>Dafür</w:t>
      </w:r>
      <w:proofErr w:type="spellEnd"/>
      <w:r w:rsidRPr="00755091">
        <w:rPr>
          <w:color w:val="555555"/>
          <w:lang w:val="en-GB"/>
        </w:rPr>
        <w:t xml:space="preserve"> </w:t>
      </w:r>
      <w:proofErr w:type="spellStart"/>
      <w:r w:rsidRPr="00755091">
        <w:rPr>
          <w:color w:val="555555"/>
          <w:lang w:val="en-GB"/>
        </w:rPr>
        <w:t>benutze</w:t>
      </w:r>
      <w:proofErr w:type="spellEnd"/>
      <w:r w:rsidRPr="00755091">
        <w:rPr>
          <w:color w:val="555555"/>
          <w:lang w:val="en-GB"/>
        </w:rPr>
        <w:t xml:space="preserv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w:t>
      </w:r>
      <w:r w:rsidR="00755091">
        <w:rPr>
          <w:color w:val="555555"/>
          <w:lang w:val="en-GB"/>
        </w:rPr>
        <w:lastRenderedPageBreak/>
        <w:t xml:space="preserve">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755091">
        <w:rPr>
          <w:b/>
          <w:bCs/>
          <w:highlight w:val="lightGray"/>
        </w:rPr>
        <w:t>requests</w:t>
      </w:r>
      <w:proofErr w:type="spellEnd"/>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proofErr w:type="spellStart"/>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proofErr w:type="spellEnd"/>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proofErr w:type="spellStart"/>
      <w:r w:rsidR="00972228" w:rsidRPr="00972228">
        <w:rPr>
          <w:rStyle w:val="HTMLCode"/>
          <w:rFonts w:ascii="Consolas" w:hAnsi="Consolas"/>
          <w:b/>
          <w:bCs/>
          <w:color w:val="030303"/>
          <w:highlight w:val="lightGray"/>
          <w:shd w:val="clear" w:color="auto" w:fill="F0F0F0"/>
        </w:rPr>
        <w:t>requests</w:t>
      </w:r>
      <w:proofErr w:type="spellEnd"/>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lastRenderedPageBreak/>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proofErr w:type="spellStart"/>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proofErr w:type="spellEnd"/>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proofErr w:type="spellStart"/>
      <w:r w:rsidRPr="00972228">
        <w:rPr>
          <w:rStyle w:val="HTMLCode"/>
          <w:rFonts w:ascii="Consolas" w:hAnsi="Consolas"/>
          <w:b/>
          <w:bCs/>
          <w:color w:val="030303"/>
          <w:highlight w:val="lightGray"/>
          <w:shd w:val="clear" w:color="auto" w:fill="F0F0F0"/>
        </w:rPr>
        <w:t>Scraperapi</w:t>
      </w:r>
      <w:proofErr w:type="spellEnd"/>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proofErr w:type="spellStart"/>
      <w:r w:rsidRPr="00972228">
        <w:rPr>
          <w:rStyle w:val="HTMLCode"/>
          <w:rFonts w:ascii="Consolas" w:hAnsi="Consolas"/>
          <w:b/>
          <w:bCs/>
          <w:color w:val="030303"/>
          <w:shd w:val="clear" w:color="auto" w:fill="F0F0F0"/>
        </w:rPr>
        <w:t>Selenium</w:t>
      </w:r>
      <w:proofErr w:type="spellEnd"/>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 xml:space="preserve">Google </w:t>
      </w:r>
      <w:proofErr w:type="spellStart"/>
      <w:r w:rsidRPr="00972228">
        <w:rPr>
          <w:rStyle w:val="HTMLCode"/>
          <w:rFonts w:ascii="Consolas" w:hAnsi="Consolas"/>
          <w:b/>
          <w:bCs/>
          <w:color w:val="030303"/>
          <w:highlight w:val="lightGray"/>
          <w:shd w:val="clear" w:color="auto" w:fill="F0F0F0"/>
        </w:rPr>
        <w:t>Colab</w:t>
      </w:r>
      <w:proofErr w:type="spellEnd"/>
      <w:r w:rsidRPr="005548AF">
        <w:rPr>
          <w:color w:val="555555"/>
        </w:rPr>
        <w:t> als </w:t>
      </w:r>
      <w:proofErr w:type="spellStart"/>
      <w:r w:rsidRPr="00972228">
        <w:rPr>
          <w:rStyle w:val="HTMLCode"/>
          <w:rFonts w:ascii="Consolas" w:hAnsi="Consolas"/>
          <w:b/>
          <w:bCs/>
          <w:color w:val="030303"/>
          <w:highlight w:val="lightGray"/>
          <w:shd w:val="clear" w:color="auto" w:fill="F0F0F0"/>
        </w:rPr>
        <w:t>Jupyter</w:t>
      </w:r>
      <w:proofErr w:type="spellEnd"/>
      <w:r w:rsidRPr="00972228">
        <w:rPr>
          <w:rStyle w:val="HTMLCode"/>
          <w:rFonts w:ascii="Consolas" w:hAnsi="Consolas"/>
          <w:b/>
          <w:bCs/>
          <w:color w:val="030303"/>
          <w:highlight w:val="lightGray"/>
          <w:shd w:val="clear" w:color="auto" w:fill="F0F0F0"/>
        </w:rPr>
        <w:t xml:space="preserve">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proofErr w:type="spellStart"/>
      <w:r w:rsidRPr="00A25F4D">
        <w:rPr>
          <w:rStyle w:val="HTMLCode"/>
          <w:rFonts w:ascii="Consolas" w:hAnsi="Consolas"/>
          <w:b/>
          <w:bCs/>
          <w:color w:val="030303"/>
          <w:shd w:val="clear" w:color="auto" w:fill="F0F0F0"/>
        </w:rPr>
        <w:t>Selenium</w:t>
      </w:r>
      <w:proofErr w:type="spellEnd"/>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proofErr w:type="spellStart"/>
      <w:r w:rsidR="005E7AF8" w:rsidRPr="005E7AF8">
        <w:rPr>
          <w:b/>
          <w:bCs/>
          <w:color w:val="555555"/>
          <w:highlight w:val="lightGray"/>
        </w:rPr>
        <w:t>regex</w:t>
      </w:r>
      <w:proofErr w:type="spellEnd"/>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28" type="#_x0000_t75" style="width:453.6pt;height:135.6pt" o:ole="">
            <v:imagedata r:id="rId12" o:title=""/>
          </v:shape>
          <o:OLEObject Type="Embed" ProgID="Word.OpenDocumentText.12" ShapeID="_x0000_i1028" DrawAspect="Content" ObjectID="_1797770544"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proofErr w:type="spellStart"/>
      <w:r w:rsidR="005548AF" w:rsidRPr="00A25F4D">
        <w:rPr>
          <w:rStyle w:val="HTMLCode"/>
          <w:rFonts w:ascii="Consolas" w:hAnsi="Consolas"/>
          <w:b/>
          <w:bCs/>
          <w:color w:val="030303"/>
          <w:highlight w:val="lightGray"/>
          <w:shd w:val="clear" w:color="auto" w:fill="F0F0F0"/>
        </w:rPr>
        <w:t>BeautifulSoup</w:t>
      </w:r>
      <w:proofErr w:type="spellEnd"/>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1E286D52" w14:textId="51162CC1" w:rsidR="005548AF" w:rsidRPr="00A25F4D"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46" type="#_x0000_t75" style="width:453.6pt;height:79.8pt" o:ole="">
            <v:imagedata r:id="rId14" o:title=""/>
          </v:shape>
          <o:OLEObject Type="Embed" ProgID="Word.OpenDocumentText.12" ShapeID="_x0000_i1046" DrawAspect="Content" ObjectID="_1797770545"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r w:rsidRPr="005548AF">
        <w:br/>
        <w:t xml:space="preserve">Innerhalb der verschiedenen Analysetypen erstelle ich weitere Wiederholungsanweisungen um für jede Rubrik einen </w:t>
      </w:r>
      <w:r w:rsidR="00D70045">
        <w:t xml:space="preserve">entsprechenden </w:t>
      </w:r>
      <w:r w:rsidRPr="005548AF">
        <w:t>Graphen zu erstellen</w:t>
      </w:r>
      <w:r w:rsidR="00D70045">
        <w:t>.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6"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w:t>
      </w:r>
      <w:r w:rsidRPr="00F0108D">
        <w:lastRenderedPageBreak/>
        <w:t xml:space="preserve">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19"/>
          <w:footerReference w:type="default" r:id="rId20"/>
          <w:headerReference w:type="first" r:id="rId21"/>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w:t>
      </w:r>
      <w:r w:rsidRPr="00F0108D">
        <w:rPr>
          <w:lang w:eastAsia="en-GB"/>
        </w:rPr>
        <w:t xml:space="preserve">„Opinion“,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lastRenderedPageBreak/>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xml:space="preserve">“, der Rubrik </w:t>
      </w:r>
      <w:r w:rsidRPr="00F0108D">
        <w:rPr>
          <w:lang w:eastAsia="en-GB"/>
        </w:rPr>
        <w:t>„</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drawing>
          <wp:anchor distT="0" distB="0" distL="114300" distR="114300" simplePos="0" relativeHeight="251661312"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60288"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lastRenderedPageBreak/>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6438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lastRenderedPageBreak/>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65408"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5.</w:t>
      </w:r>
      <w:r>
        <w:rPr>
          <w:lang w:eastAsia="en-GB"/>
        </w:rPr>
        <w:t>3</w:t>
      </w:r>
      <w:r>
        <w:rPr>
          <w:lang w:eastAsia="en-GB"/>
        </w:rPr>
        <w:t>.</w:t>
      </w:r>
      <w:r>
        <w:rPr>
          <w:lang w:eastAsia="en-GB"/>
        </w:rPr>
        <w:t>1</w:t>
      </w:r>
      <w:r>
        <w:rPr>
          <w:lang w:eastAsia="en-GB"/>
        </w:rPr>
        <w:t xml:space="preserve">.: </w:t>
      </w:r>
      <w:r>
        <w:rPr>
          <w:lang w:eastAsia="en-GB"/>
        </w:rPr>
        <w:t>Wörteranzahl</w:t>
      </w:r>
      <w:r>
        <w:rPr>
          <w:lang w:eastAsia="en-GB"/>
        </w:rPr>
        <w:t xml:space="preserve">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7EFEABEA"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 xml:space="preserve">Der Anstieg der Artikelanzahl </w:t>
      </w:r>
      <w:proofErr w:type="spellStart"/>
      <w:r>
        <w:rPr>
          <w:shd w:val="clear" w:color="auto" w:fill="FFFFFF"/>
        </w:rPr>
        <w:t>ind</w:t>
      </w:r>
      <w:proofErr w:type="spellEnd"/>
      <w:r>
        <w:rPr>
          <w:shd w:val="clear" w:color="auto" w:fill="FFFFFF"/>
        </w:rPr>
        <w:t xml:space="preserve">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w:t>
      </w:r>
      <w:r>
        <w:rPr>
          <w:shd w:val="clear" w:color="auto" w:fill="FFFFFF"/>
        </w:rPr>
        <w:lastRenderedPageBreak/>
        <w:t xml:space="preserve">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6A983824"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Ein deutlicher Unterschied zwischen der amerikanischen Zeitung "The New York Times" und der 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proofErr w:type="spellStart"/>
      <w:r>
        <w:rPr>
          <w:shd w:val="clear" w:color="auto" w:fill="FFFFFF"/>
        </w:rPr>
        <w:t>Bildungeinrichtungen</w:t>
      </w:r>
      <w:proofErr w:type="spellEnd"/>
      <w:r>
        <w:rPr>
          <w:shd w:val="clear" w:color="auto" w:fill="FFFFFF"/>
        </w:rPr>
        <w:t> </w:t>
      </w:r>
      <w:r>
        <w:rPr>
          <w:rStyle w:val="HTMLCode"/>
          <w:rFonts w:ascii="Consolas" w:hAnsi="Consolas"/>
          <w:color w:val="030303"/>
          <w:shd w:val="clear" w:color="auto" w:fill="F0F0F0"/>
        </w:rPr>
        <w:t xml:space="preserve">Medienkritik, </w:t>
      </w:r>
      <w:proofErr w:type="spellStart"/>
      <w:r>
        <w:rPr>
          <w:rStyle w:val="HTMLCode"/>
          <w:rFonts w:ascii="Consolas" w:hAnsi="Consolas"/>
          <w:color w:val="030303"/>
          <w:shd w:val="clear" w:color="auto" w:fill="F0F0F0"/>
        </w:rPr>
        <w:t>überprüfung</w:t>
      </w:r>
      <w:proofErr w:type="spellEnd"/>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 xml:space="preserve">Mit meiner Forschungsarbeit möchte ich einen Beitrag zur Medienkritik leisten, denn "in einer von </w:t>
      </w:r>
      <w:r>
        <w:rPr>
          <w:shd w:val="clear" w:color="auto" w:fill="FFFFFF"/>
        </w:rPr>
        <w:lastRenderedPageBreak/>
        <w:t xml:space="preserve">Medien geprägten Welt [...] kann es gar nicht genug Medienkritik </w:t>
      </w:r>
      <w:proofErr w:type="spellStart"/>
      <w:r>
        <w:rPr>
          <w:shd w:val="clear" w:color="auto" w:fill="FFFFFF"/>
        </w:rPr>
        <w:t>geben"</w:t>
      </w:r>
      <w:r>
        <w:rPr>
          <w:rStyle w:val="HTMLCode"/>
          <w:rFonts w:ascii="Consolas" w:hAnsi="Consolas"/>
          <w:color w:val="030303"/>
          <w:shd w:val="clear" w:color="auto" w:fill="F0F0F0"/>
        </w:rPr>
        <w:t>Zitat</w:t>
      </w:r>
      <w:proofErr w:type="spellEnd"/>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6CAEB32A" w14:textId="051C364A" w:rsidR="005D503A" w:rsidRDefault="005D503A" w:rsidP="00910B4F">
      <w:pPr>
        <w:pStyle w:val="JugendForscht"/>
        <w:rPr>
          <w:shd w:val="clear" w:color="auto" w:fill="FFFFFF"/>
        </w:rPr>
      </w:pPr>
    </w:p>
    <w:p w14:paraId="265B7B3E" w14:textId="1E93C282" w:rsidR="005D503A" w:rsidRDefault="005D503A" w:rsidP="00910B4F">
      <w:pPr>
        <w:pStyle w:val="JugendForscht"/>
        <w:rPr>
          <w:shd w:val="clear" w:color="auto" w:fill="FFFFFF"/>
        </w:rPr>
      </w:pPr>
    </w:p>
    <w:p w14:paraId="2599A58F" w14:textId="1271187F" w:rsidR="005D503A" w:rsidRDefault="005D503A" w:rsidP="00910B4F">
      <w:pPr>
        <w:pStyle w:val="JugendForscht"/>
        <w:rPr>
          <w:shd w:val="clear" w:color="auto" w:fill="FFFFFF"/>
        </w:rPr>
      </w:pPr>
    </w:p>
    <w:p w14:paraId="17C586CC" w14:textId="0CC308E8" w:rsidR="005D503A" w:rsidRDefault="005D503A" w:rsidP="00910B4F">
      <w:pPr>
        <w:pStyle w:val="JugendForscht"/>
        <w:rPr>
          <w:rFonts w:cs="Arial"/>
          <w:b/>
        </w:rPr>
      </w:pPr>
    </w:p>
    <w:p w14:paraId="313957AA" w14:textId="77777777" w:rsidR="005D503A" w:rsidRPr="00910B4F" w:rsidRDefault="005D503A" w:rsidP="00910B4F">
      <w:pPr>
        <w:pStyle w:val="JugendForscht"/>
        <w:rPr>
          <w:rFonts w:cs="Arial"/>
          <w:b/>
        </w:rPr>
      </w:pPr>
    </w:p>
    <w:p w14:paraId="71AF347A" w14:textId="77777777" w:rsidR="00910B4F" w:rsidRPr="005D503A" w:rsidRDefault="0057271E" w:rsidP="005D503A">
      <w:pPr>
        <w:pStyle w:val="JugendForscht"/>
      </w:pPr>
      <w:r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6CBB63D3" w14:textId="219D54F6" w:rsidR="00910B4F" w:rsidRPr="005D503A" w:rsidRDefault="005D503A" w:rsidP="005D503A">
      <w:pPr>
        <w:pStyle w:val="JugendForscht"/>
      </w:pPr>
      <w:r>
        <w:rPr>
          <w:rStyle w:val="Fett"/>
          <w:b w:val="0"/>
          <w:bCs w:val="0"/>
        </w:rPr>
        <w:t>8.</w:t>
      </w:r>
      <w:r w:rsidR="00910B4F" w:rsidRPr="005D503A">
        <w:rPr>
          <w:rStyle w:val="Fett"/>
          <w:b w:val="0"/>
          <w:bCs w:val="0"/>
        </w:rPr>
        <w:t>1. Python als Programmiersprache</w:t>
      </w:r>
    </w:p>
    <w:p w14:paraId="6BF17C3A" w14:textId="4E5955F5" w:rsidR="00910B4F" w:rsidRPr="005D503A" w:rsidRDefault="00390C07" w:rsidP="00910B4F">
      <w:pPr>
        <w:pStyle w:val="JugendForscht"/>
      </w:pPr>
      <w:hyperlink r:id="rId30" w:history="1">
        <w:r w:rsidR="00910B4F" w:rsidRPr="00455F2B">
          <w:rPr>
            <w:rStyle w:val="Hyperlink"/>
            <w:rFonts w:ascii="Helvetica" w:hAnsi="Helvetica" w:cs="Helvetica"/>
          </w:rPr>
          <w:t>https://www.python.org/:</w:t>
        </w:r>
      </w:hyperlink>
      <w:r w:rsidR="00910B4F">
        <w:rPr>
          <w:color w:val="555555"/>
        </w:rPr>
        <w:t> </w:t>
      </w:r>
      <w:r w:rsidR="00910B4F" w:rsidRPr="005D503A">
        <w:t xml:space="preserve">31.12.24, Python Software </w:t>
      </w:r>
      <w:proofErr w:type="spellStart"/>
      <w:r w:rsidR="00910B4F" w:rsidRPr="005D503A">
        <w:t>Foundation</w:t>
      </w:r>
      <w:proofErr w:type="spellEnd"/>
      <w:r w:rsidR="00910B4F" w:rsidRPr="005D503A">
        <w:t>, Python als Programmiersprache</w:t>
      </w:r>
    </w:p>
    <w:p w14:paraId="2A37B089" w14:textId="2D5C2120" w:rsidR="00910B4F" w:rsidRPr="005D503A" w:rsidRDefault="005D503A" w:rsidP="005D503A">
      <w:pPr>
        <w:pStyle w:val="JugendForscht"/>
      </w:pPr>
      <w:r>
        <w:rPr>
          <w:rStyle w:val="Fett"/>
          <w:b w:val="0"/>
          <w:bCs w:val="0"/>
        </w:rPr>
        <w:t>8.</w:t>
      </w:r>
      <w:r w:rsidR="00910B4F" w:rsidRPr="005D503A">
        <w:rPr>
          <w:rStyle w:val="Fett"/>
          <w:b w:val="0"/>
          <w:bCs w:val="0"/>
        </w:rPr>
        <w:t>2. Verwendete Python Bibliotheken</w:t>
      </w:r>
    </w:p>
    <w:p w14:paraId="357C4E2A" w14:textId="77777777" w:rsidR="00910B4F" w:rsidRPr="00910B4F" w:rsidRDefault="00390C07" w:rsidP="00910B4F">
      <w:pPr>
        <w:pStyle w:val="JugendForscht"/>
        <w:rPr>
          <w:color w:val="555555"/>
          <w:lang w:val="en-GB"/>
        </w:rPr>
      </w:pPr>
      <w:hyperlink r:id="rId31" w:history="1">
        <w:r w:rsidR="00910B4F" w:rsidRPr="00910B4F">
          <w:rPr>
            <w:rStyle w:val="Hyperlink"/>
            <w:rFonts w:ascii="Helvetica" w:hAnsi="Helvetica" w:cs="Helvetica"/>
            <w:color w:val="0088CC"/>
            <w:u w:val="none"/>
            <w:lang w:val="en-GB"/>
          </w:rPr>
          <w:t>https://www.crummy.com/software/BeautifulSoup/:</w:t>
        </w:r>
      </w:hyperlink>
      <w:r w:rsidR="00910B4F" w:rsidRPr="00910B4F">
        <w:rPr>
          <w:color w:val="555555"/>
          <w:lang w:val="en-GB"/>
        </w:rPr>
        <w:t> </w:t>
      </w:r>
      <w:r w:rsidR="00910B4F" w:rsidRPr="005D503A">
        <w:t xml:space="preserve">30.12.2024, Leonard Richardson, Beautiful </w:t>
      </w:r>
      <w:proofErr w:type="spellStart"/>
      <w:r w:rsidR="00910B4F" w:rsidRPr="005D503A">
        <w:t>Soup</w:t>
      </w:r>
      <w:proofErr w:type="spellEnd"/>
      <w:r w:rsidR="00910B4F" w:rsidRPr="005D503A">
        <w:t xml:space="preserve"> </w:t>
      </w:r>
      <w:proofErr w:type="spellStart"/>
      <w:r w:rsidR="00910B4F" w:rsidRPr="005D503A">
        <w:t>for</w:t>
      </w:r>
      <w:proofErr w:type="spellEnd"/>
      <w:r w:rsidR="00910B4F" w:rsidRPr="005D503A">
        <w:t xml:space="preserve"> HTML-</w:t>
      </w:r>
      <w:proofErr w:type="spellStart"/>
      <w:r w:rsidR="00910B4F" w:rsidRPr="005D503A">
        <w:t>Parsing</w:t>
      </w:r>
      <w:proofErr w:type="spellEnd"/>
    </w:p>
    <w:p w14:paraId="7CCF654A" w14:textId="77777777" w:rsidR="00910B4F" w:rsidRPr="00910B4F" w:rsidRDefault="00390C07" w:rsidP="00910B4F">
      <w:pPr>
        <w:pStyle w:val="JugendForscht"/>
        <w:rPr>
          <w:color w:val="555555"/>
          <w:lang w:val="en-GB"/>
        </w:rPr>
      </w:pPr>
      <w:hyperlink r:id="rId32" w:history="1">
        <w:r w:rsidR="00910B4F" w:rsidRPr="00910B4F">
          <w:rPr>
            <w:rStyle w:val="Hyperlink"/>
            <w:rFonts w:ascii="Helvetica" w:hAnsi="Helvetica" w:cs="Helvetica"/>
            <w:color w:val="0088CC"/>
            <w:u w:val="none"/>
            <w:lang w:val="en-GB"/>
          </w:rPr>
          <w:t>https://matplotlib.org/:</w:t>
        </w:r>
      </w:hyperlink>
      <w:r w:rsidR="00910B4F" w:rsidRPr="005D503A">
        <w:t xml:space="preserve"> 30.12.2024, © 2012 – 2024 The </w:t>
      </w:r>
      <w:proofErr w:type="spellStart"/>
      <w:r w:rsidR="00910B4F" w:rsidRPr="005D503A">
        <w:t>Matplotlib</w:t>
      </w:r>
      <w:proofErr w:type="spellEnd"/>
      <w:r w:rsidR="00910B4F" w:rsidRPr="005D503A">
        <w:t xml:space="preserve"> </w:t>
      </w:r>
      <w:proofErr w:type="spellStart"/>
      <w:r w:rsidR="00910B4F" w:rsidRPr="005D503A">
        <w:t>development</w:t>
      </w:r>
      <w:proofErr w:type="spellEnd"/>
      <w:r w:rsidR="00910B4F" w:rsidRPr="005D503A">
        <w:t xml:space="preserve"> </w:t>
      </w:r>
      <w:proofErr w:type="spellStart"/>
      <w:r w:rsidR="00910B4F" w:rsidRPr="005D503A">
        <w:t>team</w:t>
      </w:r>
      <w:proofErr w:type="spellEnd"/>
      <w:r w:rsidR="00910B4F" w:rsidRPr="005D503A">
        <w:t xml:space="preserve">, </w:t>
      </w:r>
      <w:proofErr w:type="spellStart"/>
      <w:r w:rsidR="00910B4F" w:rsidRPr="005D503A">
        <w:t>Matplotlib</w:t>
      </w:r>
      <w:proofErr w:type="spellEnd"/>
      <w:r w:rsidR="00910B4F" w:rsidRPr="005D503A">
        <w:t xml:space="preserve"> für Graphen</w:t>
      </w:r>
    </w:p>
    <w:p w14:paraId="3B6DC563" w14:textId="77777777" w:rsidR="00910B4F" w:rsidRPr="005D503A" w:rsidRDefault="00390C07" w:rsidP="00910B4F">
      <w:pPr>
        <w:pStyle w:val="JugendForscht"/>
      </w:pPr>
      <w:hyperlink r:id="rId33" w:history="1">
        <w:r w:rsidR="00910B4F">
          <w:rPr>
            <w:rStyle w:val="Hyperlink"/>
            <w:rFonts w:ascii="Helvetica" w:hAnsi="Helvetica" w:cs="Helvetica"/>
            <w:color w:val="0088CC"/>
            <w:u w:val="none"/>
          </w:rPr>
          <w:t>https://numpy.org/:</w:t>
        </w:r>
      </w:hyperlink>
      <w:r w:rsidR="00910B4F">
        <w:rPr>
          <w:color w:val="555555"/>
        </w:rPr>
        <w:t> </w:t>
      </w:r>
      <w:r w:rsidR="00910B4F" w:rsidRPr="005D503A">
        <w:t xml:space="preserve">30.12.2024, © 2024 </w:t>
      </w:r>
      <w:proofErr w:type="spellStart"/>
      <w:r w:rsidR="00910B4F" w:rsidRPr="005D503A">
        <w:t>NumPy</w:t>
      </w:r>
      <w:proofErr w:type="spellEnd"/>
      <w:r w:rsidR="00910B4F" w:rsidRPr="005D503A">
        <w:t xml:space="preserve"> </w:t>
      </w:r>
      <w:proofErr w:type="spellStart"/>
      <w:r w:rsidR="00910B4F" w:rsidRPr="005D503A">
        <w:t>team</w:t>
      </w:r>
      <w:proofErr w:type="spellEnd"/>
      <w:r w:rsidR="00910B4F" w:rsidRPr="005D503A">
        <w:t xml:space="preserve">, </w:t>
      </w:r>
      <w:proofErr w:type="spellStart"/>
      <w:r w:rsidR="00910B4F" w:rsidRPr="005D503A">
        <w:t>Numpy</w:t>
      </w:r>
      <w:proofErr w:type="spellEnd"/>
      <w:r w:rsidR="00910B4F" w:rsidRPr="005D503A">
        <w:t xml:space="preserve"> für numerische Berechnungen</w:t>
      </w:r>
    </w:p>
    <w:p w14:paraId="7D3A4A64" w14:textId="77777777" w:rsidR="00910B4F" w:rsidRDefault="00390C07" w:rsidP="00910B4F">
      <w:pPr>
        <w:pStyle w:val="JugendForscht"/>
        <w:rPr>
          <w:color w:val="555555"/>
        </w:rPr>
      </w:pPr>
      <w:hyperlink r:id="rId34" w:history="1">
        <w:r w:rsidR="00910B4F">
          <w:rPr>
            <w:rStyle w:val="Hyperlink"/>
            <w:rFonts w:ascii="Helvetica" w:hAnsi="Helvetica" w:cs="Helvetica"/>
            <w:color w:val="0088CC"/>
            <w:u w:val="none"/>
          </w:rPr>
          <w:t>https://pandas.pydata.org/:</w:t>
        </w:r>
      </w:hyperlink>
      <w:r w:rsidR="00910B4F">
        <w:rPr>
          <w:color w:val="555555"/>
        </w:rPr>
        <w:t> </w:t>
      </w:r>
      <w:r w:rsidR="00910B4F" w:rsidRPr="005D503A">
        <w:t xml:space="preserve">30.12.2024, © 2024 </w:t>
      </w:r>
      <w:proofErr w:type="spellStart"/>
      <w:r w:rsidR="00910B4F" w:rsidRPr="005D503A">
        <w:t>pandas</w:t>
      </w:r>
      <w:proofErr w:type="spellEnd"/>
      <w:r w:rsidR="00910B4F" w:rsidRPr="005D503A">
        <w:t xml:space="preserve">, </w:t>
      </w:r>
      <w:proofErr w:type="spellStart"/>
      <w:r w:rsidR="00910B4F" w:rsidRPr="005D503A">
        <w:t>pandas</w:t>
      </w:r>
      <w:proofErr w:type="spellEnd"/>
      <w:r w:rsidR="00910B4F" w:rsidRPr="005D503A">
        <w:t xml:space="preserve"> zur Datenanalyse</w:t>
      </w:r>
    </w:p>
    <w:p w14:paraId="4044DFF4" w14:textId="38051C71" w:rsidR="00910B4F" w:rsidRPr="00B7504A" w:rsidRDefault="00390C07" w:rsidP="00776C4F">
      <w:pPr>
        <w:pStyle w:val="JugendForscht"/>
        <w:rPr>
          <w:lang w:val="en-GB"/>
        </w:rPr>
      </w:pPr>
      <w:hyperlink r:id="rId35" w:history="1">
        <w:r w:rsidR="005E7AF8" w:rsidRPr="00B7504A">
          <w:rPr>
            <w:rStyle w:val="Hyperlink"/>
            <w:color w:val="4F81BD" w:themeColor="accent1"/>
            <w:lang w:val="en-GB"/>
          </w:rPr>
          <w:t>https://plotly.com/</w:t>
        </w:r>
      </w:hyperlink>
      <w:r w:rsidR="00776C4F" w:rsidRPr="00B7504A">
        <w:rPr>
          <w:color w:val="4F81BD" w:themeColor="accent1"/>
          <w:u w:val="single"/>
          <w:lang w:val="en-GB"/>
        </w:rPr>
        <w:t>:</w:t>
      </w:r>
      <w:r w:rsidR="00910B4F" w:rsidRPr="00B7504A">
        <w:rPr>
          <w:lang w:val="en-GB"/>
        </w:rPr>
        <w:t xml:space="preserve"> 30.12.2024, © 2024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Plotly</w:t>
      </w:r>
      <w:proofErr w:type="spellEnd"/>
      <w:r w:rsidR="00910B4F" w:rsidRPr="00B7504A">
        <w:rPr>
          <w:lang w:val="en-GB"/>
        </w:rPr>
        <w:t xml:space="preserve"> </w:t>
      </w:r>
      <w:proofErr w:type="spellStart"/>
      <w:r w:rsidR="00910B4F" w:rsidRPr="00B7504A">
        <w:rPr>
          <w:lang w:val="en-GB"/>
        </w:rPr>
        <w:t>für</w:t>
      </w:r>
      <w:proofErr w:type="spellEnd"/>
      <w:r w:rsidR="00910B4F" w:rsidRPr="00B7504A">
        <w:rPr>
          <w:lang w:val="en-GB"/>
        </w:rPr>
        <w:t xml:space="preserve"> </w:t>
      </w:r>
      <w:proofErr w:type="spellStart"/>
      <w:r w:rsidR="00910B4F" w:rsidRPr="00B7504A">
        <w:rPr>
          <w:lang w:val="en-GB"/>
        </w:rPr>
        <w:t>interaktive</w:t>
      </w:r>
      <w:proofErr w:type="spellEnd"/>
      <w:r w:rsidR="00910B4F" w:rsidRPr="00B7504A">
        <w:rPr>
          <w:lang w:val="en-GB"/>
        </w:rPr>
        <w:t xml:space="preserve"> </w:t>
      </w:r>
      <w:proofErr w:type="spellStart"/>
      <w:r w:rsidR="00910B4F" w:rsidRPr="00B7504A">
        <w:rPr>
          <w:lang w:val="en-GB"/>
        </w:rPr>
        <w:t>Graphen</w:t>
      </w:r>
      <w:proofErr w:type="spellEnd"/>
    </w:p>
    <w:p w14:paraId="2D5076C6" w14:textId="1518CC56" w:rsidR="00910B4F" w:rsidRPr="00B7504A" w:rsidRDefault="00390C07" w:rsidP="00776C4F">
      <w:pPr>
        <w:pStyle w:val="JugendForscht"/>
        <w:rPr>
          <w:lang w:val="en-GB"/>
        </w:rPr>
      </w:pPr>
      <w:hyperlink r:id="rId36" w:history="1">
        <w:r w:rsidR="005E7AF8" w:rsidRPr="00B7504A">
          <w:rPr>
            <w:rStyle w:val="Hyperlink"/>
            <w:color w:val="4F81BD" w:themeColor="accent1"/>
            <w:lang w:val="en-GB"/>
          </w:rPr>
          <w:t>https://requests.readthedocs.io/en/master/:</w:t>
        </w:r>
      </w:hyperlink>
      <w:r w:rsidR="00910B4F" w:rsidRPr="00B7504A">
        <w:rPr>
          <w:lang w:val="en-GB"/>
        </w:rPr>
        <w:t> </w:t>
      </w:r>
      <w:r w:rsidR="00910B4F" w:rsidRPr="005D503A">
        <w:t xml:space="preserve">30.12.2024, © 2024. A Kenneth Reitz Project, </w:t>
      </w:r>
      <w:proofErr w:type="spellStart"/>
      <w:r w:rsidR="00910B4F" w:rsidRPr="005D503A">
        <w:t>Requests</w:t>
      </w:r>
      <w:proofErr w:type="spellEnd"/>
      <w:r w:rsidR="00910B4F" w:rsidRPr="005D503A">
        <w:t xml:space="preserve">: HTTP </w:t>
      </w:r>
      <w:proofErr w:type="spellStart"/>
      <w:r w:rsidR="00910B4F" w:rsidRPr="005D503A">
        <w:t>for</w:t>
      </w:r>
      <w:proofErr w:type="spellEnd"/>
      <w:r w:rsidR="00910B4F" w:rsidRPr="005D503A">
        <w:t xml:space="preserve"> </w:t>
      </w:r>
      <w:proofErr w:type="spellStart"/>
      <w:r w:rsidR="00910B4F" w:rsidRPr="005D503A">
        <w:t>Humans</w:t>
      </w:r>
      <w:proofErr w:type="spellEnd"/>
    </w:p>
    <w:p w14:paraId="02E94953" w14:textId="0C6F1D71" w:rsidR="00910B4F" w:rsidRPr="005D503A" w:rsidRDefault="00390C07" w:rsidP="00776C4F">
      <w:pPr>
        <w:pStyle w:val="JugendForscht"/>
      </w:pPr>
      <w:hyperlink r:id="rId37" w:history="1">
        <w:r w:rsidR="005E7AF8" w:rsidRPr="00B7504A">
          <w:rPr>
            <w:rStyle w:val="Hyperlink"/>
            <w:color w:val="4F81BD" w:themeColor="accent1"/>
            <w:lang w:val="en-GB"/>
          </w:rPr>
          <w:t>https://scikit-learn.org/</w:t>
        </w:r>
      </w:hyperlink>
      <w:r w:rsidR="005E7AF8" w:rsidRPr="00B7504A">
        <w:rPr>
          <w:rStyle w:val="Hyperlink"/>
          <w:color w:val="4F81BD" w:themeColor="accent1"/>
          <w:lang w:val="en-GB"/>
        </w:rPr>
        <w:t>:</w:t>
      </w:r>
      <w:r w:rsidR="00910B4F" w:rsidRPr="00776C4F">
        <w:rPr>
          <w:lang w:val="en-GB"/>
        </w:rPr>
        <w:t> </w:t>
      </w:r>
      <w:r w:rsidR="00910B4F" w:rsidRPr="005D503A">
        <w:t xml:space="preserve">30.12.2024, © 2007 - 2024 </w:t>
      </w:r>
      <w:proofErr w:type="spellStart"/>
      <w:r w:rsidR="00910B4F" w:rsidRPr="005D503A">
        <w:t>scikit-learn</w:t>
      </w:r>
      <w:proofErr w:type="spellEnd"/>
      <w:r w:rsidR="00910B4F" w:rsidRPr="005D503A">
        <w:t xml:space="preserve"> </w:t>
      </w:r>
      <w:proofErr w:type="spellStart"/>
      <w:r w:rsidR="00910B4F" w:rsidRPr="005D503A">
        <w:t>developers</w:t>
      </w:r>
      <w:proofErr w:type="spellEnd"/>
      <w:r w:rsidR="00910B4F" w:rsidRPr="005D503A">
        <w:t xml:space="preserve"> (BSD License), </w:t>
      </w:r>
      <w:proofErr w:type="spellStart"/>
      <w:r w:rsidR="00910B4F" w:rsidRPr="005D503A">
        <w:t>scikit-learn</w:t>
      </w:r>
      <w:proofErr w:type="spellEnd"/>
      <w:r w:rsidR="00910B4F" w:rsidRPr="005D503A">
        <w:t xml:space="preserve"> </w:t>
      </w:r>
      <w:proofErr w:type="spellStart"/>
      <w:r w:rsidR="00910B4F" w:rsidRPr="005D503A">
        <w:t>for</w:t>
      </w:r>
      <w:proofErr w:type="spellEnd"/>
      <w:r w:rsidR="00910B4F" w:rsidRPr="005D503A">
        <w:t xml:space="preserve"> Regression</w:t>
      </w:r>
    </w:p>
    <w:p w14:paraId="711F88B2" w14:textId="1ADF87F2" w:rsidR="005E7AF8" w:rsidRPr="00B7504A" w:rsidRDefault="00390C07" w:rsidP="00776C4F">
      <w:pPr>
        <w:pStyle w:val="JugendForscht"/>
        <w:rPr>
          <w:lang w:val="en-GB"/>
        </w:rPr>
      </w:pPr>
      <w:hyperlink r:id="rId38" w:history="1">
        <w:r w:rsidR="005E7AF8" w:rsidRPr="00B7504A">
          <w:rPr>
            <w:rStyle w:val="Hyperlink"/>
            <w:color w:val="4F81BD" w:themeColor="accent1"/>
            <w:lang w:val="en-GB"/>
          </w:rPr>
          <w:t>https://www.selenium.dev/</w:t>
        </w:r>
      </w:hyperlink>
      <w:r w:rsidR="005E7AF8" w:rsidRPr="00B7504A">
        <w:rPr>
          <w:rStyle w:val="Hyperlink"/>
          <w:color w:val="4F81BD" w:themeColor="accent1"/>
          <w:lang w:val="en-GB"/>
        </w:rPr>
        <w:t>:</w:t>
      </w:r>
      <w:r w:rsidR="00910B4F" w:rsidRPr="00B7504A">
        <w:rPr>
          <w:lang w:val="en-GB"/>
        </w:rPr>
        <w:t> </w:t>
      </w:r>
      <w:r w:rsidR="00910B4F" w:rsidRPr="005D503A">
        <w:t xml:space="preserve">30.12.2024, © 2024 </w:t>
      </w:r>
      <w:proofErr w:type="spellStart"/>
      <w:r w:rsidR="00910B4F" w:rsidRPr="005D503A">
        <w:t>Selenium</w:t>
      </w:r>
      <w:proofErr w:type="spellEnd"/>
      <w:r w:rsidR="00910B4F" w:rsidRPr="005D503A">
        <w:t xml:space="preserve"> Software Freedom </w:t>
      </w:r>
      <w:proofErr w:type="spellStart"/>
      <w:r w:rsidR="00910B4F" w:rsidRPr="005D503A">
        <w:t>Conservancy</w:t>
      </w:r>
      <w:proofErr w:type="spellEnd"/>
      <w:r w:rsidR="00910B4F" w:rsidRPr="005D503A">
        <w:t xml:space="preserve">, </w:t>
      </w:r>
      <w:proofErr w:type="spellStart"/>
      <w:r w:rsidR="00910B4F" w:rsidRPr="005D503A">
        <w:t>Selenium</w:t>
      </w:r>
      <w:proofErr w:type="spellEnd"/>
      <w:r w:rsidR="00910B4F" w:rsidRPr="005D503A">
        <w:t xml:space="preserve"> für Web-</w:t>
      </w:r>
      <w:proofErr w:type="spellStart"/>
      <w:r w:rsidR="00910B4F" w:rsidRPr="005D503A">
        <w:t>Scraping</w:t>
      </w:r>
      <w:proofErr w:type="spellEnd"/>
    </w:p>
    <w:p w14:paraId="61CC1923" w14:textId="370A46D8" w:rsidR="005E7AF8" w:rsidRPr="00776C4F" w:rsidRDefault="00390C07" w:rsidP="00776C4F">
      <w:pPr>
        <w:pStyle w:val="JugendForscht"/>
      </w:pPr>
      <w:hyperlink r:id="rId39" w:history="1">
        <w:r w:rsidR="00776C4F" w:rsidRPr="00776C4F">
          <w:rPr>
            <w:rStyle w:val="Hyperlink"/>
            <w:color w:val="4F81BD" w:themeColor="accent1"/>
          </w:rPr>
          <w:t>https://docs.python.org/3/library/sqlite3.html</w:t>
        </w:r>
      </w:hyperlink>
      <w:r w:rsidR="00776C4F">
        <w:rPr>
          <w:rStyle w:val="Hyperlink"/>
          <w:color w:val="4F81BD" w:themeColor="accent1"/>
        </w:rPr>
        <w:t>:</w:t>
      </w:r>
      <w:r w:rsidR="005E7AF8" w:rsidRPr="00776C4F">
        <w:t> </w:t>
      </w:r>
      <w:r w:rsidR="005E7AF8" w:rsidRPr="005D503A">
        <w:t>30.12.2024, SQLite3 für Datenbanken</w:t>
      </w:r>
    </w:p>
    <w:p w14:paraId="5B415C81" w14:textId="0768149B" w:rsidR="005E7AF8" w:rsidRPr="00776C4F" w:rsidRDefault="00390C07" w:rsidP="00776C4F">
      <w:pPr>
        <w:pStyle w:val="JugendForscht"/>
        <w:rPr>
          <w:lang w:val="en-GB"/>
        </w:rPr>
      </w:pPr>
      <w:hyperlink r:id="rId40" w:history="1">
        <w:hyperlink r:id="rId41" w:tgtFrame="_new" w:history="1">
          <w:r w:rsidR="005E7AF8" w:rsidRPr="00B7504A">
            <w:rPr>
              <w:rStyle w:val="Hyperlink"/>
              <w:color w:val="4F81BD" w:themeColor="accent1"/>
              <w:lang w:val="en-GB"/>
            </w:rPr>
            <w:t>https://docs.python.org/3/library/re.html:</w:t>
          </w:r>
        </w:hyperlink>
      </w:hyperlink>
      <w:r w:rsidR="005E7AF8" w:rsidRPr="00776C4F">
        <w:rPr>
          <w:lang w:val="en-GB"/>
        </w:rPr>
        <w:t> 30.12.2024,</w:t>
      </w:r>
      <w:r w:rsidR="00776C4F" w:rsidRPr="00776C4F">
        <w:rPr>
          <w:lang w:val="en-GB"/>
        </w:rPr>
        <w:t xml:space="preserve"> Python Software Foundation, </w:t>
      </w:r>
      <w:r w:rsidR="00776C4F" w:rsidRPr="00776C4F">
        <w:rPr>
          <w:rStyle w:val="Hervorhebung"/>
          <w:i w:val="0"/>
          <w:iCs w:val="0"/>
          <w:lang w:val="en-GB"/>
        </w:rPr>
        <w:t>Regular expression operations</w:t>
      </w:r>
      <w:r w:rsidR="00776C4F" w:rsidRPr="00776C4F">
        <w:rPr>
          <w:lang w:val="en-GB"/>
        </w:rPr>
        <w:t xml:space="preserve"> </w:t>
      </w:r>
    </w:p>
    <w:p w14:paraId="25D295E0" w14:textId="4BA2D7BA" w:rsidR="00910B4F" w:rsidRPr="00776C4F" w:rsidRDefault="00390C07" w:rsidP="00910B4F">
      <w:pPr>
        <w:pStyle w:val="JugendForscht"/>
      </w:pPr>
      <w:hyperlink r:id="rId42" w:history="1">
        <w:r w:rsidR="00776C4F">
          <w:rPr>
            <w:rStyle w:val="Hyperlink"/>
            <w:color w:val="4F81BD" w:themeColor="accent1"/>
          </w:rPr>
          <w:t>https://streamlit.io/:</w:t>
        </w:r>
      </w:hyperlink>
      <w:r w:rsidR="00910B4F" w:rsidRPr="005E7AF8">
        <w:rPr>
          <w:color w:val="555555"/>
        </w:rPr>
        <w:t> </w:t>
      </w:r>
      <w:r w:rsidR="00910B4F" w:rsidRPr="005D503A">
        <w:t xml:space="preserve">30.12.2024, © 2024 </w:t>
      </w:r>
      <w:proofErr w:type="spellStart"/>
      <w:r w:rsidR="00910B4F" w:rsidRPr="005D503A">
        <w:t>Snowflake</w:t>
      </w:r>
      <w:proofErr w:type="spellEnd"/>
      <w:r w:rsidR="00910B4F" w:rsidRPr="005D503A">
        <w:t xml:space="preserve"> Inc., </w:t>
      </w:r>
      <w:proofErr w:type="spellStart"/>
      <w:r w:rsidR="00910B4F" w:rsidRPr="005D503A">
        <w:t>Streamlit</w:t>
      </w:r>
      <w:proofErr w:type="spellEnd"/>
      <w:r w:rsidR="00910B4F" w:rsidRPr="005D503A">
        <w:t xml:space="preserve"> für Webseiten</w:t>
      </w:r>
    </w:p>
    <w:p w14:paraId="1ACC8493" w14:textId="27034653" w:rsidR="00910B4F" w:rsidRPr="005D503A" w:rsidRDefault="00390C07" w:rsidP="005D503A">
      <w:pPr>
        <w:pStyle w:val="JugendForscht"/>
      </w:pPr>
      <w:hyperlink r:id="rId43" w:history="1">
        <w:r w:rsidR="00776C4F" w:rsidRPr="00B7504A">
          <w:rPr>
            <w:rStyle w:val="Hyperlink"/>
            <w:color w:val="4F81BD" w:themeColor="accent1"/>
            <w:lang w:val="en-GB"/>
          </w:rPr>
          <w:t>https://textblob.readthedocs.io/en/dev/:</w:t>
        </w:r>
      </w:hyperlink>
      <w:r w:rsidR="00910B4F" w:rsidRPr="00776C4F">
        <w:rPr>
          <w:lang w:val="en-GB"/>
        </w:rPr>
        <w:t> </w:t>
      </w:r>
      <w:r w:rsidR="00910B4F" w:rsidRPr="005D503A">
        <w:t xml:space="preserve">30.12.2024, © Steven </w:t>
      </w:r>
      <w:proofErr w:type="spellStart"/>
      <w:r w:rsidR="00910B4F" w:rsidRPr="005D503A">
        <w:t>Loria</w:t>
      </w:r>
      <w:proofErr w:type="spellEnd"/>
      <w:r w:rsidR="00910B4F" w:rsidRPr="005D503A">
        <w:t xml:space="preserve">, </w:t>
      </w:r>
      <w:proofErr w:type="spellStart"/>
      <w:r w:rsidR="00910B4F" w:rsidRPr="005D503A">
        <w:t>TextBlob</w:t>
      </w:r>
      <w:proofErr w:type="spellEnd"/>
      <w:r w:rsidR="00910B4F" w:rsidRPr="005D503A">
        <w:t xml:space="preserve"> für NLP</w:t>
      </w:r>
    </w:p>
    <w:p w14:paraId="3306B8D8" w14:textId="77777777" w:rsidR="00910B4F" w:rsidRPr="005D503A" w:rsidRDefault="00910B4F" w:rsidP="005D503A">
      <w:pPr>
        <w:pStyle w:val="JugendForscht"/>
      </w:pPr>
      <w:r w:rsidRPr="005D503A">
        <w:rPr>
          <w:rStyle w:val="Fett"/>
          <w:b w:val="0"/>
          <w:bCs w:val="0"/>
        </w:rPr>
        <w:t>3. Webseiten</w:t>
      </w:r>
    </w:p>
    <w:p w14:paraId="23EE0E36" w14:textId="5EDA76A2" w:rsidR="00910B4F" w:rsidRPr="00776C4F" w:rsidRDefault="00390C07" w:rsidP="00776C4F">
      <w:pPr>
        <w:pStyle w:val="JugendForscht"/>
        <w:rPr>
          <w:lang w:val="en-GB"/>
        </w:rPr>
      </w:pPr>
      <w:hyperlink r:id="rId44" w:history="1">
        <w:r w:rsidR="00776C4F" w:rsidRPr="00B7504A">
          <w:rPr>
            <w:rStyle w:val="Hyperlink"/>
            <w:color w:val="4F81BD" w:themeColor="accent1"/>
            <w:lang w:val="en-GB"/>
          </w:rPr>
          <w:t>https://colab.google/:</w:t>
        </w:r>
      </w:hyperlink>
      <w:r w:rsidR="00910B4F" w:rsidRPr="00776C4F">
        <w:rPr>
          <w:lang w:val="en-GB"/>
        </w:rPr>
        <w:t> </w:t>
      </w:r>
      <w:r w:rsidR="00910B4F" w:rsidRPr="005D503A">
        <w:t xml:space="preserve">03.01.25, Google, Google </w:t>
      </w:r>
      <w:proofErr w:type="spellStart"/>
      <w:r w:rsidR="00910B4F" w:rsidRPr="005D503A">
        <w:t>Colab</w:t>
      </w:r>
      <w:proofErr w:type="spellEnd"/>
    </w:p>
    <w:p w14:paraId="7EA3FBFD" w14:textId="778E7DFA" w:rsidR="00910B4F" w:rsidRPr="00776C4F" w:rsidRDefault="00390C07" w:rsidP="00776C4F">
      <w:pPr>
        <w:pStyle w:val="JugendForscht"/>
        <w:rPr>
          <w:lang w:val="en-GB"/>
        </w:rPr>
      </w:pPr>
      <w:hyperlink r:id="rId45" w:history="1">
        <w:r w:rsidR="00776C4F" w:rsidRPr="00776C4F">
          <w:rPr>
            <w:rStyle w:val="Hyperlink"/>
            <w:color w:val="4F81BD" w:themeColor="accent1"/>
            <w:lang w:val="en-GB"/>
          </w:rPr>
          <w:t>https://jupyter.org/:</w:t>
        </w:r>
      </w:hyperlink>
      <w:r w:rsidR="00910B4F" w:rsidRPr="00776C4F">
        <w:rPr>
          <w:lang w:val="en-GB"/>
        </w:rPr>
        <w:t xml:space="preserve"> 03.01.25, </w:t>
      </w:r>
      <w:proofErr w:type="spellStart"/>
      <w:r w:rsidR="00910B4F" w:rsidRPr="00776C4F">
        <w:rPr>
          <w:lang w:val="en-GB"/>
        </w:rPr>
        <w:t>Jupyter</w:t>
      </w:r>
      <w:proofErr w:type="spellEnd"/>
      <w:r w:rsidR="00910B4F" w:rsidRPr="00776C4F">
        <w:rPr>
          <w:lang w:val="en-GB"/>
        </w:rPr>
        <w:t xml:space="preserve">, </w:t>
      </w:r>
      <w:proofErr w:type="spellStart"/>
      <w:r w:rsidR="00910B4F" w:rsidRPr="00776C4F">
        <w:rPr>
          <w:lang w:val="en-GB"/>
        </w:rPr>
        <w:t>Jupyter</w:t>
      </w:r>
      <w:proofErr w:type="spellEnd"/>
      <w:r w:rsidR="00910B4F" w:rsidRPr="00776C4F">
        <w:rPr>
          <w:lang w:val="en-GB"/>
        </w:rPr>
        <w:t xml:space="preserve"> Notebook</w:t>
      </w:r>
    </w:p>
    <w:p w14:paraId="740718F6" w14:textId="7E07D70D" w:rsidR="00910B4F" w:rsidRPr="00776C4F" w:rsidRDefault="00390C07" w:rsidP="00776C4F">
      <w:pPr>
        <w:pStyle w:val="JugendForscht"/>
        <w:rPr>
          <w:lang w:val="en-GB"/>
        </w:rPr>
      </w:pPr>
      <w:hyperlink r:id="rId46" w:history="1">
        <w:r w:rsidR="00776C4F" w:rsidRPr="00776C4F">
          <w:rPr>
            <w:rStyle w:val="Hyperlink"/>
            <w:color w:val="4F81BD" w:themeColor="accent1"/>
            <w:lang w:val="en-GB"/>
          </w:rPr>
          <w:t>https://www.theguardian.com/:</w:t>
        </w:r>
      </w:hyperlink>
      <w:r w:rsidR="00910B4F" w:rsidRPr="00776C4F">
        <w:rPr>
          <w:lang w:val="en-GB"/>
        </w:rPr>
        <w:t> 03.01.25, © 2025 Guardian News, The Guardian</w:t>
      </w:r>
    </w:p>
    <w:p w14:paraId="4F557F8A" w14:textId="2D22EAF5" w:rsidR="00910B4F" w:rsidRPr="00776C4F" w:rsidRDefault="00390C07" w:rsidP="00776C4F">
      <w:pPr>
        <w:pStyle w:val="JugendForscht"/>
        <w:rPr>
          <w:lang w:val="en-GB"/>
        </w:rPr>
      </w:pPr>
      <w:hyperlink r:id="rId47" w:history="1">
        <w:r w:rsidR="00776C4F" w:rsidRPr="00B7504A">
          <w:rPr>
            <w:rStyle w:val="Hyperlink"/>
            <w:color w:val="4F81BD" w:themeColor="accent1"/>
            <w:lang w:val="en-GB"/>
          </w:rPr>
          <w:t>https://www.nytimes.com/:</w:t>
        </w:r>
      </w:hyperlink>
      <w:r w:rsidR="00910B4F" w:rsidRPr="00776C4F">
        <w:rPr>
          <w:lang w:val="en-GB"/>
        </w:rPr>
        <w:t> 03.01.25, © 2025 The New York Times Company, The New York Times</w:t>
      </w:r>
    </w:p>
    <w:p w14:paraId="1E0AB9CF" w14:textId="1367EEF1" w:rsidR="00910B4F" w:rsidRPr="00776C4F" w:rsidRDefault="00390C07" w:rsidP="00776C4F">
      <w:pPr>
        <w:pStyle w:val="JugendForscht"/>
        <w:rPr>
          <w:lang w:val="en-GB"/>
        </w:rPr>
      </w:pPr>
      <w:hyperlink r:id="rId48" w:history="1">
        <w:r w:rsidR="00776C4F" w:rsidRPr="00B7504A">
          <w:rPr>
            <w:rStyle w:val="Hyperlink"/>
            <w:color w:val="4F81BD" w:themeColor="accent1"/>
            <w:lang w:val="en-GB"/>
          </w:rPr>
          <w:t>https://aws.amazon.com/de/:</w:t>
        </w:r>
      </w:hyperlink>
      <w:r w:rsidR="00910B4F" w:rsidRPr="00776C4F">
        <w:rPr>
          <w:lang w:val="en-GB"/>
        </w:rPr>
        <w:t> 03.01.25, 2024 Amazon Web Services Inc, Amazon Web Services</w:t>
      </w:r>
    </w:p>
    <w:p w14:paraId="1C870A86" w14:textId="77777777" w:rsidR="00910B4F" w:rsidRPr="00776C4F" w:rsidRDefault="00910B4F" w:rsidP="00776C4F">
      <w:pPr>
        <w:pStyle w:val="JugendForscht"/>
      </w:pPr>
      <w:r w:rsidRPr="00776C4F">
        <w:rPr>
          <w:rStyle w:val="Fett"/>
          <w:b w:val="0"/>
          <w:bCs w:val="0"/>
        </w:rPr>
        <w:t>4. Literatur</w:t>
      </w:r>
    </w:p>
    <w:p w14:paraId="03AB85BC" w14:textId="77777777" w:rsidR="00910B4F" w:rsidRPr="00776C4F" w:rsidRDefault="00910B4F" w:rsidP="00776C4F">
      <w:pPr>
        <w:pStyle w:val="JugendForscht"/>
      </w:pPr>
      <w:r w:rsidRPr="00776C4F">
        <w:rPr>
          <w:rStyle w:val="Fett"/>
          <w:b w:val="0"/>
          <w:bCs w:val="0"/>
        </w:rPr>
        <w:t>Die vierte Gewalt</w:t>
      </w:r>
      <w:r w:rsidRPr="00776C4F">
        <w:t> – Wie Mehrheitsmeinung gemacht wird, auch wenn sie keine ist; 2022-09-28, Richard David Precht</w:t>
      </w:r>
    </w:p>
    <w:p w14:paraId="6636229C" w14:textId="77777777" w:rsidR="00910B4F" w:rsidRPr="00776C4F" w:rsidRDefault="00910B4F" w:rsidP="00776C4F">
      <w:pPr>
        <w:pStyle w:val="JugendForscht"/>
      </w:pPr>
      <w:r w:rsidRPr="00776C4F">
        <w:rPr>
          <w:rStyle w:val="Fett"/>
          <w:b w:val="0"/>
          <w:bCs w:val="0"/>
        </w:rPr>
        <w:t>Lückenpresse</w:t>
      </w:r>
      <w:r w:rsidRPr="00776C4F">
        <w:t> - Das Ende des Journalismus, wie wir ihn kannten; 2016-09-01, Ulrich Teusch</w:t>
      </w:r>
    </w:p>
    <w:p w14:paraId="45DAA60B" w14:textId="77777777" w:rsidR="00910B4F" w:rsidRPr="00776C4F" w:rsidRDefault="00910B4F" w:rsidP="00776C4F">
      <w:pPr>
        <w:pStyle w:val="JugendForscht"/>
      </w:pPr>
      <w:r w:rsidRPr="00776C4F">
        <w:rPr>
          <w:rStyle w:val="Fett"/>
          <w:b w:val="0"/>
          <w:bCs w:val="0"/>
        </w:rPr>
        <w:t>Die große Gereiztheit</w:t>
      </w:r>
      <w:r w:rsidRPr="00776C4F">
        <w:t xml:space="preserve"> - Wege aus der </w:t>
      </w:r>
      <w:r w:rsidRPr="005D503A">
        <w:t>kollektiven Erregung; 2018-02-19, Bernhard Pörksen</w:t>
      </w:r>
    </w:p>
    <w:p w14:paraId="0FF9C4CC" w14:textId="4A35CB3F" w:rsidR="005A5CF4" w:rsidRPr="005D503A" w:rsidRDefault="00910B4F" w:rsidP="005D503A">
      <w:pPr>
        <w:pStyle w:val="JugendForscht"/>
      </w:pPr>
      <w:r w:rsidRPr="00776C4F">
        <w:rPr>
          <w:rStyle w:val="Fett"/>
          <w:b w:val="0"/>
          <w:bCs w:val="0"/>
        </w:rPr>
        <w:t>Fake Facts</w:t>
      </w:r>
      <w:r w:rsidRPr="00776C4F">
        <w:t xml:space="preserve"> - Wie Verschwörungstheorien unser Denken bestimmen; 2020-05-15, Katharina </w:t>
      </w:r>
      <w:proofErr w:type="spellStart"/>
      <w:r w:rsidRPr="00776C4F">
        <w:t>Nocun</w:t>
      </w:r>
      <w:proofErr w:type="spellEnd"/>
    </w:p>
    <w:p w14:paraId="19D6FFF2" w14:textId="2E0C0830" w:rsidR="005A5CF4" w:rsidRPr="005B59DC" w:rsidRDefault="00802114" w:rsidP="005B59DC">
      <w:pPr>
        <w:spacing w:before="205" w:after="0" w:line="360" w:lineRule="auto"/>
        <w:ind w:right="420"/>
        <w:jc w:val="both"/>
        <w:rPr>
          <w:rFonts w:cs="Arial"/>
          <w:sz w:val="20"/>
        </w:rPr>
      </w:pPr>
      <w:r w:rsidRPr="005B59DC">
        <w:rPr>
          <w:rFonts w:cs="Arial"/>
          <w:b/>
          <w:i/>
          <w:noProof/>
          <w:sz w:val="20"/>
          <w:u w:val="single"/>
        </w:rPr>
        <mc:AlternateContent>
          <mc:Choice Requires="wps">
            <w:drawing>
              <wp:anchor distT="0" distB="0" distL="114300" distR="114300" simplePos="0" relativeHeight="251656192" behindDoc="1" locked="0" layoutInCell="1" allowOverlap="1" wp14:anchorId="6B9C1984" wp14:editId="6980C967">
                <wp:simplePos x="0" y="0"/>
                <wp:positionH relativeFrom="column">
                  <wp:posOffset>-60981</wp:posOffset>
                </wp:positionH>
                <wp:positionV relativeFrom="paragraph">
                  <wp:posOffset>43627</wp:posOffset>
                </wp:positionV>
                <wp:extent cx="6269990" cy="5868649"/>
                <wp:effectExtent l="0" t="0" r="16510" b="12065"/>
                <wp:wrapNone/>
                <wp:docPr id="3" name="Rechteck 3"/>
                <wp:cNvGraphicFramePr/>
                <a:graphic xmlns:a="http://schemas.openxmlformats.org/drawingml/2006/main">
                  <a:graphicData uri="http://schemas.microsoft.com/office/word/2010/wordprocessingShape">
                    <wps:wsp>
                      <wps:cNvSpPr/>
                      <wps:spPr>
                        <a:xfrm>
                          <a:off x="0" y="0"/>
                          <a:ext cx="6269990" cy="5868649"/>
                        </a:xfrm>
                        <a:prstGeom prst="rect">
                          <a:avLst/>
                        </a:prstGeom>
                        <a:noFill/>
                        <a:ln w="9525" cap="flat" cmpd="sng" algn="ctr">
                          <a:solidFill>
                            <a:sysClr val="windowText" lastClr="000000"/>
                          </a:solidFill>
                          <a:prstDash val="solid"/>
                        </a:ln>
                        <a:effectLst/>
                      </wps:spPr>
                      <wps:txbx>
                        <w:txbxContent>
                          <w:p w14:paraId="326611B2" w14:textId="77777777" w:rsidR="005A5CF4" w:rsidRDefault="005A5CF4" w:rsidP="005A5C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1984" id="Rechteck 3" o:spid="_x0000_s1026" style="position:absolute;left:0;text-align:left;margin-left:-4.8pt;margin-top:3.45pt;width:493.7pt;height:46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2PRcAIAAM8EAAAOAAAAZHJzL2Uyb0RvYy54bWysVE1v2zAMvQ/YfxB0X52kSdYYdYqgRYcB&#10;RVesHXpmZCk2JomapMTOfv0o2f1Yt9OwHBRSpJ7Ip0efX/RGs4P0oUVb8enJhDNpBdat3VX828P1&#10;hzPOQgRbg0YrK36UgV+s378771wpZ9igrqVnBGJD2bmKNzG6siiCaKSBcIJOWgoq9AYiuX5X1B46&#10;Qje6mE0my6JDXzuPQoZAu1dDkK8zvlJSxC9KBRmZrjjVFvPq87pNa7E+h3LnwTWtGMuAf6jCQGvp&#10;0meoK4jA9r79A8q0wmNAFU8EmgKVaoXMPVA308mbbu4bcDL3QuQE90xT+H+w4vZw51lbV/yUMwuG&#10;nuirFE2U4js7Tex0LpSUdO/u/OgFMlOrvfIm/VMTrM+MHp8ZlX1kgjaXs+VqtSLiBcUWZ8uz5XyV&#10;UIuX486H+EmiYcmouKcny0zC4SbEIfUpJd1m8brVmvah1JZ1FV8tZgvCBxKP0hDJNI7aCXbHGegd&#10;qVJEnxED6rZOp9PhcAyX2rMDkDBITzV2D1Q0ZxpCpAB1kn9jsb8dTeVcQWiGwzk0pmmboGXW3Vh9&#10;4m9gLFmx3/YjjVusj0S9x0GTwYnrloBv6P478CRCYo0GK36hRWmkTnG0OGvQ//zbfsonbVCUs45E&#10;TTT82IOX1NZnS6pZTefzNAXZmS8+zsjxryPb1xG7N5dI9ExphJ3IZsqP+slUHs0jzd8m3UohsILu&#10;Hggfncs4DBtNsJCbTU4j5TuIN/beiQSeKEuUPvSP4N0og0iPcYtPAwDlGzUMuemkxc0+omqzVBLF&#10;A68kseTQ1GSxjROexvK1n7NevkPrXwAAAP//AwBQSwMEFAAGAAgAAAAhAHYNQNrbAAAACAEAAA8A&#10;AABkcnMvZG93bnJldi54bWxMj8FOwzAQRO9I/IO1SNxax4ASksapAIkLN0q5b2OTuMTrELtt+vcs&#10;J3rb0Yxm39Tr2Q/iaKfoAmlQywyEpTYYR52G7cfr4hFETEgGh0BWw9lGWDfXVzVWJpzo3R43qRNc&#10;QrFCDX1KYyVlbHvrMS7DaIm9rzB5TCynTpoJT1zuB3mXZbn06Ig/9Djal96235uD1zA+qPJt/7zN&#10;XOuKc1T4maefQevbm/lpBSLZOf2H4Q+f0aFhpl04kIli0LAoc05qyEsQbJdFwUt2fNwrBbKp5eWA&#10;5hcAAP//AwBQSwECLQAUAAYACAAAACEAtoM4kv4AAADhAQAAEwAAAAAAAAAAAAAAAAAAAAAAW0Nv&#10;bnRlbnRfVHlwZXNdLnhtbFBLAQItABQABgAIAAAAIQA4/SH/1gAAAJQBAAALAAAAAAAAAAAAAAAA&#10;AC8BAABfcmVscy8ucmVsc1BLAQItABQABgAIAAAAIQBx52PRcAIAAM8EAAAOAAAAAAAAAAAAAAAA&#10;AC4CAABkcnMvZTJvRG9jLnhtbFBLAQItABQABgAIAAAAIQB2DUDa2wAAAAgBAAAPAAAAAAAAAAAA&#10;AAAAAMoEAABkcnMvZG93bnJldi54bWxQSwUGAAAAAAQABADzAAAA0gUAAAAA&#10;" filled="f" strokecolor="windowText">
                <v:textbox>
                  <w:txbxContent>
                    <w:p w14:paraId="326611B2" w14:textId="77777777" w:rsidR="005A5CF4" w:rsidRDefault="005A5CF4" w:rsidP="005A5CF4">
                      <w:pPr>
                        <w:jc w:val="center"/>
                      </w:pPr>
                    </w:p>
                  </w:txbxContent>
                </v:textbox>
              </v:rect>
            </w:pict>
          </mc:Fallback>
        </mc:AlternateContent>
      </w:r>
      <w:r w:rsidR="005A5CF4" w:rsidRPr="005B59DC">
        <w:rPr>
          <w:rFonts w:cs="Arial"/>
          <w:b/>
          <w:sz w:val="20"/>
        </w:rPr>
        <w:t xml:space="preserve">Quellenangabe bei Internetseiten </w:t>
      </w:r>
    </w:p>
    <w:p w14:paraId="6825B789" w14:textId="77777777" w:rsidR="005A5CF4" w:rsidRPr="005B59DC" w:rsidRDefault="005A5CF4" w:rsidP="005B59DC">
      <w:pPr>
        <w:numPr>
          <w:ilvl w:val="0"/>
          <w:numId w:val="23"/>
        </w:numPr>
        <w:spacing w:after="0" w:line="360" w:lineRule="auto"/>
        <w:ind w:left="357" w:right="420" w:hanging="357"/>
        <w:jc w:val="both"/>
        <w:rPr>
          <w:rFonts w:cs="Arial"/>
          <w:sz w:val="20"/>
        </w:rPr>
      </w:pPr>
      <w:r w:rsidRPr="005B59DC">
        <w:rPr>
          <w:rFonts w:cs="Arial"/>
          <w:sz w:val="20"/>
        </w:rPr>
        <w:t xml:space="preserve">Genaue URL (Webadresse) und Datum des Seitenaufrufs </w:t>
      </w:r>
    </w:p>
    <w:p w14:paraId="09FEEDB2" w14:textId="77777777" w:rsidR="005A5CF4" w:rsidRPr="005B59DC" w:rsidRDefault="0065395C" w:rsidP="005B59DC">
      <w:pPr>
        <w:numPr>
          <w:ilvl w:val="0"/>
          <w:numId w:val="23"/>
        </w:numPr>
        <w:spacing w:after="0" w:line="360" w:lineRule="auto"/>
        <w:ind w:left="357" w:right="420" w:hanging="357"/>
        <w:jc w:val="both"/>
        <w:rPr>
          <w:rFonts w:cs="Arial"/>
          <w:sz w:val="20"/>
        </w:rPr>
      </w:pPr>
      <w:r w:rsidRPr="005B59DC">
        <w:rPr>
          <w:rFonts w:cs="Arial"/>
          <w:sz w:val="20"/>
        </w:rPr>
        <w:t>verantwortliche Person</w:t>
      </w:r>
      <w:r w:rsidR="005A5CF4" w:rsidRPr="005B59DC">
        <w:rPr>
          <w:rFonts w:cs="Arial"/>
          <w:sz w:val="20"/>
        </w:rPr>
        <w:t xml:space="preserve"> der Seite, Titel und Thema des Inhalts</w:t>
      </w:r>
    </w:p>
    <w:p w14:paraId="13F180DC" w14:textId="317A7A8B" w:rsidR="005A5CF4" w:rsidRPr="005B59DC" w:rsidRDefault="00AD2A47" w:rsidP="005B59DC">
      <w:pPr>
        <w:spacing w:before="205" w:after="0" w:line="360" w:lineRule="auto"/>
        <w:ind w:right="420"/>
        <w:jc w:val="both"/>
        <w:rPr>
          <w:rFonts w:cs="Arial"/>
          <w:i/>
          <w:sz w:val="20"/>
        </w:rPr>
      </w:pPr>
      <w:r w:rsidRPr="005B59DC">
        <w:rPr>
          <w:rFonts w:cs="Arial"/>
          <w:i/>
          <w:sz w:val="20"/>
        </w:rPr>
        <w:t xml:space="preserve">Beispiel: Stiftung Jugend forscht e. V., schriftliche Arbeit und weiterführende Informationen, </w:t>
      </w:r>
      <w:hyperlink r:id="rId49" w:history="1">
        <w:r w:rsidRPr="005B59DC">
          <w:rPr>
            <w:rStyle w:val="Hyperlink"/>
            <w:rFonts w:cs="Arial"/>
            <w:i/>
          </w:rPr>
          <w:t>http://jugend-forscht.de/teilnahme/ablauf/schriftliche-arbeit.html</w:t>
        </w:r>
      </w:hyperlink>
      <w:r w:rsidRPr="005B59DC">
        <w:rPr>
          <w:rFonts w:cs="Arial"/>
          <w:i/>
          <w:sz w:val="20"/>
        </w:rPr>
        <w:t>, besucht am 12.07.20</w:t>
      </w:r>
      <w:r w:rsidR="000611BC">
        <w:rPr>
          <w:rFonts w:cs="Arial"/>
          <w:i/>
          <w:sz w:val="20"/>
        </w:rPr>
        <w:t>22</w:t>
      </w:r>
      <w:r w:rsidRPr="005B59DC">
        <w:rPr>
          <w:rFonts w:cs="Arial"/>
          <w:i/>
          <w:sz w:val="20"/>
        </w:rPr>
        <w:t>.</w:t>
      </w:r>
    </w:p>
    <w:p w14:paraId="32E93E6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Büchern</w:t>
      </w:r>
    </w:p>
    <w:p w14:paraId="390CD8E1"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Vorname und Nachname </w:t>
      </w:r>
      <w:r w:rsidR="0065395C" w:rsidRPr="005B59DC">
        <w:rPr>
          <w:rFonts w:cs="Arial"/>
          <w:sz w:val="20"/>
        </w:rPr>
        <w:t>der Autorin/</w:t>
      </w:r>
      <w:r w:rsidRPr="005B59DC">
        <w:rPr>
          <w:rFonts w:cs="Arial"/>
          <w:sz w:val="20"/>
        </w:rPr>
        <w:t>des Autors</w:t>
      </w:r>
      <w:r w:rsidR="0065395C" w:rsidRPr="005B59DC">
        <w:rPr>
          <w:rFonts w:cs="Arial"/>
          <w:sz w:val="20"/>
        </w:rPr>
        <w:t>/der Autoren</w:t>
      </w:r>
    </w:p>
    <w:p w14:paraId="3CE8FE30"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Buchtitel </w:t>
      </w:r>
    </w:p>
    <w:p w14:paraId="516C5818"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Erscheinungsort </w:t>
      </w:r>
    </w:p>
    <w:p w14:paraId="447C76B2"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 xml:space="preserve">Erscheinungsjahr </w:t>
      </w:r>
    </w:p>
    <w:p w14:paraId="75E26CAB" w14:textId="77777777" w:rsidR="005A5CF4" w:rsidRPr="005B59DC" w:rsidRDefault="005A5CF4" w:rsidP="005B59DC">
      <w:pPr>
        <w:numPr>
          <w:ilvl w:val="0"/>
          <w:numId w:val="22"/>
        </w:numPr>
        <w:spacing w:after="0" w:line="360" w:lineRule="auto"/>
        <w:ind w:left="357" w:right="420" w:hanging="357"/>
        <w:jc w:val="both"/>
        <w:rPr>
          <w:rFonts w:cs="Arial"/>
          <w:sz w:val="20"/>
        </w:rPr>
      </w:pPr>
      <w:r w:rsidRPr="005B59DC">
        <w:rPr>
          <w:rFonts w:cs="Arial"/>
          <w:sz w:val="20"/>
        </w:rPr>
        <w:t>Seitenangabe</w:t>
      </w:r>
    </w:p>
    <w:p w14:paraId="0A6FCC71" w14:textId="3B733C9E" w:rsidR="005A5CF4" w:rsidRPr="005B59DC" w:rsidRDefault="005A5CF4" w:rsidP="005B59DC">
      <w:pPr>
        <w:spacing w:before="205" w:after="0" w:line="360" w:lineRule="auto"/>
        <w:ind w:right="420"/>
        <w:jc w:val="both"/>
        <w:rPr>
          <w:rFonts w:cs="Arial"/>
          <w:i/>
          <w:sz w:val="20"/>
        </w:rPr>
      </w:pPr>
      <w:r w:rsidRPr="005B59DC">
        <w:rPr>
          <w:rFonts w:cs="Arial"/>
          <w:i/>
          <w:sz w:val="20"/>
        </w:rPr>
        <w:t xml:space="preserve">Beispiel: Andrea Gruß, Ute </w:t>
      </w:r>
      <w:proofErr w:type="spellStart"/>
      <w:r w:rsidRPr="005B59DC">
        <w:rPr>
          <w:rFonts w:cs="Arial"/>
          <w:i/>
          <w:sz w:val="20"/>
        </w:rPr>
        <w:t>Hänsler</w:t>
      </w:r>
      <w:proofErr w:type="spellEnd"/>
      <w:r w:rsidRPr="005B59DC">
        <w:rPr>
          <w:rFonts w:cs="Arial"/>
          <w:i/>
          <w:sz w:val="20"/>
        </w:rPr>
        <w:t>: „Knallraketen und Gummigeister“, Frankfurt/Main 20</w:t>
      </w:r>
      <w:r w:rsidR="000611BC">
        <w:rPr>
          <w:rFonts w:cs="Arial"/>
          <w:i/>
          <w:sz w:val="20"/>
        </w:rPr>
        <w:t>20</w:t>
      </w:r>
      <w:r w:rsidRPr="005B59DC">
        <w:rPr>
          <w:rFonts w:cs="Arial"/>
          <w:i/>
          <w:sz w:val="20"/>
        </w:rPr>
        <w:t xml:space="preserve">, </w:t>
      </w:r>
      <w:r w:rsidR="00FC2D2D" w:rsidRPr="005B59DC">
        <w:rPr>
          <w:rFonts w:cs="Arial"/>
          <w:i/>
          <w:sz w:val="20"/>
        </w:rPr>
        <w:t>S</w:t>
      </w:r>
      <w:r w:rsidRPr="005B59DC">
        <w:rPr>
          <w:rFonts w:cs="Arial"/>
          <w:i/>
          <w:sz w:val="20"/>
        </w:rPr>
        <w:t>.10</w:t>
      </w:r>
    </w:p>
    <w:p w14:paraId="7E02C950"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Zeitschriften</w:t>
      </w:r>
    </w:p>
    <w:p w14:paraId="4BF20017" w14:textId="358B273B" w:rsidR="005A5CF4" w:rsidRPr="005B59DC" w:rsidRDefault="005A5CF4" w:rsidP="005B59DC">
      <w:pPr>
        <w:numPr>
          <w:ilvl w:val="0"/>
          <w:numId w:val="25"/>
        </w:numPr>
        <w:spacing w:line="360" w:lineRule="auto"/>
        <w:ind w:right="419"/>
        <w:jc w:val="both"/>
        <w:rPr>
          <w:rFonts w:cs="Arial"/>
          <w:sz w:val="20"/>
        </w:rPr>
      </w:pPr>
      <w:r w:rsidRPr="005B59DC">
        <w:rPr>
          <w:rFonts w:cs="Arial"/>
          <w:iCs/>
          <w:sz w:val="20"/>
        </w:rPr>
        <w:t>Zusätzlich zu den Angaben wie bei Büchern werden der Name der Zeitschrift, die Nummer der Ausgabe und die Seitenangabe des Artikels angegeben.</w:t>
      </w:r>
      <w:r w:rsidRPr="005B59DC">
        <w:rPr>
          <w:rFonts w:cs="Arial"/>
          <w:sz w:val="20"/>
        </w:rPr>
        <w:t xml:space="preserve"> </w:t>
      </w:r>
    </w:p>
    <w:p w14:paraId="1DFA6047" w14:textId="69C4A0EA" w:rsidR="005A5CF4" w:rsidRPr="005B59DC" w:rsidRDefault="005A5CF4" w:rsidP="005B59DC">
      <w:pPr>
        <w:spacing w:before="205" w:line="360" w:lineRule="auto"/>
        <w:ind w:right="420"/>
        <w:jc w:val="both"/>
        <w:rPr>
          <w:rFonts w:cs="Arial"/>
          <w:i/>
          <w:sz w:val="20"/>
        </w:rPr>
      </w:pPr>
      <w:r w:rsidRPr="005B59DC">
        <w:rPr>
          <w:rFonts w:cs="Arial"/>
          <w:i/>
          <w:sz w:val="20"/>
        </w:rPr>
        <w:t>Beispiel: Susanne</w:t>
      </w:r>
      <w:r w:rsidRPr="005B59DC">
        <w:rPr>
          <w:rFonts w:cs="Arial"/>
          <w:i/>
          <w:iCs/>
          <w:sz w:val="20"/>
        </w:rPr>
        <w:t xml:space="preserve"> Strunk: „Prozesse und Wirkungen der Teilnahme an Schulwettbewerben“ in Die </w:t>
      </w:r>
      <w:proofErr w:type="spellStart"/>
      <w:r w:rsidRPr="005B59DC">
        <w:rPr>
          <w:rFonts w:cs="Arial"/>
          <w:i/>
          <w:iCs/>
          <w:sz w:val="20"/>
        </w:rPr>
        <w:t>Deutsche</w:t>
      </w:r>
      <w:proofErr w:type="spellEnd"/>
      <w:r w:rsidRPr="005B59DC">
        <w:rPr>
          <w:rFonts w:cs="Arial"/>
          <w:i/>
          <w:iCs/>
          <w:sz w:val="20"/>
        </w:rPr>
        <w:t xml:space="preserve"> Schule, Zeitschrift für Erziehungswissenschaft, 104. Jahrgang, Heft 2, 20</w:t>
      </w:r>
      <w:r w:rsidR="000611BC">
        <w:rPr>
          <w:rFonts w:cs="Arial"/>
          <w:i/>
          <w:iCs/>
          <w:sz w:val="20"/>
        </w:rPr>
        <w:t>20</w:t>
      </w:r>
      <w:r w:rsidRPr="005B59DC">
        <w:rPr>
          <w:rFonts w:cs="Arial"/>
          <w:i/>
          <w:iCs/>
          <w:sz w:val="20"/>
        </w:rPr>
        <w:t xml:space="preserve">, S. 150 </w:t>
      </w:r>
    </w:p>
    <w:p w14:paraId="294C492E" w14:textId="77777777" w:rsidR="005A5CF4" w:rsidRPr="005B59DC" w:rsidRDefault="005A5CF4" w:rsidP="005B59DC">
      <w:pPr>
        <w:spacing w:before="205" w:after="0" w:line="360" w:lineRule="auto"/>
        <w:ind w:right="420"/>
        <w:jc w:val="both"/>
        <w:rPr>
          <w:rFonts w:cs="Arial"/>
          <w:b/>
          <w:sz w:val="20"/>
        </w:rPr>
      </w:pPr>
      <w:r w:rsidRPr="005B59DC">
        <w:rPr>
          <w:rFonts w:cs="Arial"/>
          <w:b/>
          <w:sz w:val="20"/>
        </w:rPr>
        <w:t>Quellenangabe bei Fotos</w:t>
      </w:r>
    </w:p>
    <w:p w14:paraId="6EA024D4" w14:textId="77777777" w:rsidR="005A5CF4" w:rsidRPr="005B59DC" w:rsidRDefault="005A5CF4" w:rsidP="005B59DC">
      <w:pPr>
        <w:spacing w:after="0" w:line="360" w:lineRule="auto"/>
        <w:ind w:right="419"/>
        <w:jc w:val="both"/>
        <w:rPr>
          <w:rFonts w:cs="Arial"/>
          <w:sz w:val="20"/>
        </w:rPr>
      </w:pPr>
      <w:r w:rsidRPr="005B59DC">
        <w:rPr>
          <w:rFonts w:cs="Arial"/>
          <w:sz w:val="20"/>
        </w:rPr>
        <w:t xml:space="preserve">Quellenangaben für Fotos werden im Allgemeinen direkt unter das Foto gesetzt: </w:t>
      </w:r>
    </w:p>
    <w:p w14:paraId="10B1BEEC"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Agentur, Unternehmen oder Institution</w:t>
      </w:r>
    </w:p>
    <w:p w14:paraId="0DF6186A" w14:textId="77777777" w:rsidR="005A5CF4" w:rsidRPr="005B59DC" w:rsidRDefault="005A5CF4" w:rsidP="005B59DC">
      <w:pPr>
        <w:numPr>
          <w:ilvl w:val="0"/>
          <w:numId w:val="24"/>
        </w:numPr>
        <w:spacing w:after="0" w:line="360" w:lineRule="auto"/>
        <w:ind w:left="357" w:right="420" w:hanging="357"/>
        <w:jc w:val="both"/>
        <w:rPr>
          <w:rFonts w:cs="Arial"/>
          <w:iCs/>
          <w:sz w:val="20"/>
        </w:rPr>
      </w:pPr>
      <w:r w:rsidRPr="005B59DC">
        <w:rPr>
          <w:rFonts w:cs="Arial"/>
          <w:iCs/>
          <w:sz w:val="20"/>
        </w:rPr>
        <w:t xml:space="preserve">Vorname und Nachname </w:t>
      </w:r>
      <w:r w:rsidR="0065395C" w:rsidRPr="005B59DC">
        <w:rPr>
          <w:rFonts w:cs="Arial"/>
          <w:iCs/>
          <w:sz w:val="20"/>
        </w:rPr>
        <w:t>der Fotografin/</w:t>
      </w:r>
      <w:r w:rsidRPr="005B59DC">
        <w:rPr>
          <w:rFonts w:cs="Arial"/>
          <w:iCs/>
          <w:sz w:val="20"/>
        </w:rPr>
        <w:t>des Fotografen</w:t>
      </w:r>
    </w:p>
    <w:p w14:paraId="35134239" w14:textId="77777777" w:rsidR="005A5CF4" w:rsidRPr="005B59DC" w:rsidRDefault="005A5CF4" w:rsidP="005B59DC">
      <w:pPr>
        <w:spacing w:before="205" w:after="205" w:line="360" w:lineRule="auto"/>
        <w:ind w:right="420"/>
        <w:jc w:val="both"/>
        <w:rPr>
          <w:rFonts w:cs="Arial"/>
          <w:i/>
          <w:sz w:val="20"/>
        </w:rPr>
      </w:pPr>
      <w:r w:rsidRPr="005B59DC">
        <w:rPr>
          <w:rFonts w:cs="Arial"/>
          <w:i/>
          <w:sz w:val="20"/>
        </w:rPr>
        <w:t>Beispiel: Foto: Agentur Krummen, Robert Schnappschuss</w:t>
      </w:r>
    </w:p>
    <w:p w14:paraId="61833D18" w14:textId="77777777" w:rsidR="00E254E3" w:rsidRPr="005B59DC" w:rsidRDefault="00E254E3" w:rsidP="005B59DC">
      <w:pPr>
        <w:spacing w:after="0" w:line="360" w:lineRule="auto"/>
        <w:jc w:val="both"/>
        <w:rPr>
          <w:rFonts w:cs="Arial"/>
          <w:b/>
          <w:sz w:val="20"/>
        </w:rPr>
      </w:pPr>
    </w:p>
    <w:p w14:paraId="3C64E2E6" w14:textId="3C3C3D6F" w:rsidR="00E05B4A" w:rsidRPr="001C3705" w:rsidRDefault="00E05B4A" w:rsidP="001C3705">
      <w:pPr>
        <w:spacing w:line="360" w:lineRule="auto"/>
        <w:jc w:val="both"/>
        <w:rPr>
          <w:rFonts w:cs="Arial"/>
          <w:b/>
          <w:sz w:val="20"/>
        </w:rPr>
      </w:pPr>
      <w:r w:rsidRPr="001C3705">
        <w:rPr>
          <w:rFonts w:cs="Arial"/>
          <w:b/>
          <w:sz w:val="20"/>
        </w:rPr>
        <w:t>Unterstützungsleistungen</w:t>
      </w:r>
      <w:r w:rsidR="001E1775">
        <w:rPr>
          <w:rFonts w:cs="Arial"/>
          <w:b/>
          <w:sz w:val="20"/>
        </w:rPr>
        <w:t xml:space="preserve"> (Angabe in </w:t>
      </w:r>
      <w:proofErr w:type="spellStart"/>
      <w:r w:rsidR="001E1775">
        <w:rPr>
          <w:rFonts w:cs="Arial"/>
          <w:b/>
          <w:sz w:val="20"/>
        </w:rPr>
        <w:t>JufoWV</w:t>
      </w:r>
      <w:proofErr w:type="spellEnd"/>
      <w:r w:rsidR="00E254E3">
        <w:rPr>
          <w:rFonts w:cs="Arial"/>
          <w:b/>
          <w:sz w:val="20"/>
        </w:rPr>
        <w:t>!</w:t>
      </w:r>
      <w:r w:rsidR="001E1775">
        <w:rPr>
          <w:rFonts w:cs="Arial"/>
          <w:b/>
          <w:sz w:val="20"/>
        </w:rPr>
        <w:t>)</w:t>
      </w:r>
      <w:r w:rsidR="004E065F" w:rsidRPr="001C3705">
        <w:rPr>
          <w:rFonts w:cs="Arial"/>
          <w:b/>
          <w:sz w:val="20"/>
        </w:rPr>
        <w:t xml:space="preserve"> </w:t>
      </w:r>
    </w:p>
    <w:p w14:paraId="62630DE9" w14:textId="4F5F17AA" w:rsidR="00B7370E" w:rsidRPr="00C730AC" w:rsidRDefault="005D503A" w:rsidP="005D503A">
      <w:pPr>
        <w:spacing w:after="0" w:line="360" w:lineRule="auto"/>
        <w:ind w:right="-2"/>
        <w:jc w:val="both"/>
        <w:rPr>
          <w:rFonts w:cs="Arial"/>
          <w:sz w:val="20"/>
        </w:rPr>
      </w:pPr>
      <w:r>
        <w:rPr>
          <w:rFonts w:cs="Arial"/>
          <w:sz w:val="20"/>
        </w:rPr>
        <w:lastRenderedPageBreak/>
        <w:t>Es wurden keine Unterstützungsleistungen erbracht.</w:t>
      </w:r>
      <w:r w:rsidR="00031195" w:rsidRPr="001C3705">
        <w:rPr>
          <w:rFonts w:cs="Arial"/>
          <w:sz w:val="20"/>
        </w:rPr>
        <w:t xml:space="preserve"> </w:t>
      </w:r>
    </w:p>
    <w:sectPr w:rsidR="00B7370E" w:rsidRPr="00C730A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DB639" w14:textId="77777777" w:rsidR="00390C07" w:rsidRDefault="00390C07">
      <w:r>
        <w:separator/>
      </w:r>
    </w:p>
  </w:endnote>
  <w:endnote w:type="continuationSeparator" w:id="0">
    <w:p w14:paraId="7C780BA5" w14:textId="77777777" w:rsidR="00390C07" w:rsidRDefault="00390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21BD4EFB"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BC3E3F">
      <w:rPr>
        <w:rFonts w:cs="Arial"/>
        <w:noProof/>
        <w:sz w:val="18"/>
        <w:szCs w:val="18"/>
      </w:rPr>
      <w:t>Dienstag, 7.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E6C97" w14:textId="77777777" w:rsidR="00390C07" w:rsidRDefault="00390C07">
      <w:r>
        <w:separator/>
      </w:r>
    </w:p>
  </w:footnote>
  <w:footnote w:type="continuationSeparator" w:id="0">
    <w:p w14:paraId="767DB52A" w14:textId="77777777" w:rsidR="00390C07" w:rsidRDefault="00390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xmlns="">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3in;height:3in" o:bullet="t"/>
    </w:pict>
  </w:numPicBullet>
  <w:numPicBullet w:numPicBulletId="1">
    <w:pict>
      <v:shape id="_x0000_i1249" type="#_x0000_t75" style="width:3in;height:3in" o:bullet="t"/>
    </w:pict>
  </w:numPicBullet>
  <w:numPicBullet w:numPicBulletId="2">
    <w:pict>
      <v:shape id="_x0000_i1250"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80B21"/>
    <w:rsid w:val="00092586"/>
    <w:rsid w:val="000A2A1F"/>
    <w:rsid w:val="000B3D15"/>
    <w:rsid w:val="000B47A2"/>
    <w:rsid w:val="000B783A"/>
    <w:rsid w:val="000C35A1"/>
    <w:rsid w:val="000C7E4A"/>
    <w:rsid w:val="000D06E2"/>
    <w:rsid w:val="000D64A5"/>
    <w:rsid w:val="000D6E7F"/>
    <w:rsid w:val="00110BBE"/>
    <w:rsid w:val="00111ECD"/>
    <w:rsid w:val="00123A4B"/>
    <w:rsid w:val="00127ED7"/>
    <w:rsid w:val="001429DF"/>
    <w:rsid w:val="001437E5"/>
    <w:rsid w:val="001522C0"/>
    <w:rsid w:val="0015278E"/>
    <w:rsid w:val="00160F7B"/>
    <w:rsid w:val="001621A0"/>
    <w:rsid w:val="00176E1E"/>
    <w:rsid w:val="001818D2"/>
    <w:rsid w:val="001A11F3"/>
    <w:rsid w:val="001A514F"/>
    <w:rsid w:val="001B20C0"/>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8109C"/>
    <w:rsid w:val="002B0B9F"/>
    <w:rsid w:val="002B3F7E"/>
    <w:rsid w:val="002B5097"/>
    <w:rsid w:val="002B57FF"/>
    <w:rsid w:val="002C6F44"/>
    <w:rsid w:val="002D2C7E"/>
    <w:rsid w:val="002D54A6"/>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442B"/>
    <w:rsid w:val="003A3535"/>
    <w:rsid w:val="003B16C9"/>
    <w:rsid w:val="003B1831"/>
    <w:rsid w:val="003B3147"/>
    <w:rsid w:val="003B614F"/>
    <w:rsid w:val="003C351B"/>
    <w:rsid w:val="003C5E2C"/>
    <w:rsid w:val="003D3F23"/>
    <w:rsid w:val="003F6C55"/>
    <w:rsid w:val="004009E9"/>
    <w:rsid w:val="00407C79"/>
    <w:rsid w:val="00412D39"/>
    <w:rsid w:val="00414088"/>
    <w:rsid w:val="00423414"/>
    <w:rsid w:val="00452801"/>
    <w:rsid w:val="00456AAD"/>
    <w:rsid w:val="004572A3"/>
    <w:rsid w:val="00475763"/>
    <w:rsid w:val="004A40A7"/>
    <w:rsid w:val="004B5891"/>
    <w:rsid w:val="004B5A12"/>
    <w:rsid w:val="004D5799"/>
    <w:rsid w:val="004D5AF3"/>
    <w:rsid w:val="004E0483"/>
    <w:rsid w:val="004E065F"/>
    <w:rsid w:val="004E68AF"/>
    <w:rsid w:val="004F509E"/>
    <w:rsid w:val="004F70DF"/>
    <w:rsid w:val="00510DD1"/>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503A"/>
    <w:rsid w:val="005D7F28"/>
    <w:rsid w:val="005E0DA6"/>
    <w:rsid w:val="005E7AF8"/>
    <w:rsid w:val="005F0E31"/>
    <w:rsid w:val="005F537C"/>
    <w:rsid w:val="005F6507"/>
    <w:rsid w:val="006018EB"/>
    <w:rsid w:val="0060497F"/>
    <w:rsid w:val="006108D8"/>
    <w:rsid w:val="00615774"/>
    <w:rsid w:val="00631838"/>
    <w:rsid w:val="0065395C"/>
    <w:rsid w:val="00657DF1"/>
    <w:rsid w:val="00692FA2"/>
    <w:rsid w:val="0069642A"/>
    <w:rsid w:val="006A4A99"/>
    <w:rsid w:val="006B01B2"/>
    <w:rsid w:val="006C2DAD"/>
    <w:rsid w:val="006C7923"/>
    <w:rsid w:val="007132FC"/>
    <w:rsid w:val="00735F64"/>
    <w:rsid w:val="00741011"/>
    <w:rsid w:val="007459C3"/>
    <w:rsid w:val="007462DA"/>
    <w:rsid w:val="00750E56"/>
    <w:rsid w:val="00753360"/>
    <w:rsid w:val="00753FDA"/>
    <w:rsid w:val="00755091"/>
    <w:rsid w:val="00757784"/>
    <w:rsid w:val="007759CA"/>
    <w:rsid w:val="00776C4F"/>
    <w:rsid w:val="0077745E"/>
    <w:rsid w:val="0078030C"/>
    <w:rsid w:val="00784295"/>
    <w:rsid w:val="007879C8"/>
    <w:rsid w:val="007A4EDE"/>
    <w:rsid w:val="007B6745"/>
    <w:rsid w:val="007B714A"/>
    <w:rsid w:val="007C13B7"/>
    <w:rsid w:val="007F0A4F"/>
    <w:rsid w:val="00802114"/>
    <w:rsid w:val="00802ADC"/>
    <w:rsid w:val="00810F25"/>
    <w:rsid w:val="00813388"/>
    <w:rsid w:val="00827945"/>
    <w:rsid w:val="008338A4"/>
    <w:rsid w:val="00847A8F"/>
    <w:rsid w:val="00847D32"/>
    <w:rsid w:val="0085341A"/>
    <w:rsid w:val="00855B8C"/>
    <w:rsid w:val="00877243"/>
    <w:rsid w:val="0088271E"/>
    <w:rsid w:val="00882E54"/>
    <w:rsid w:val="008875DE"/>
    <w:rsid w:val="008923F3"/>
    <w:rsid w:val="008A0C9A"/>
    <w:rsid w:val="008A2509"/>
    <w:rsid w:val="008A6675"/>
    <w:rsid w:val="008B5145"/>
    <w:rsid w:val="008E6185"/>
    <w:rsid w:val="008E7C73"/>
    <w:rsid w:val="008F04C5"/>
    <w:rsid w:val="008F113C"/>
    <w:rsid w:val="008F18B2"/>
    <w:rsid w:val="008F4389"/>
    <w:rsid w:val="00901ACA"/>
    <w:rsid w:val="00905F91"/>
    <w:rsid w:val="009066FF"/>
    <w:rsid w:val="00910B4F"/>
    <w:rsid w:val="00911F6B"/>
    <w:rsid w:val="00921C8C"/>
    <w:rsid w:val="009267E7"/>
    <w:rsid w:val="00927FB9"/>
    <w:rsid w:val="00936B69"/>
    <w:rsid w:val="009449DD"/>
    <w:rsid w:val="00946DE4"/>
    <w:rsid w:val="009532B9"/>
    <w:rsid w:val="00972228"/>
    <w:rsid w:val="0099446A"/>
    <w:rsid w:val="009B16BB"/>
    <w:rsid w:val="009B2629"/>
    <w:rsid w:val="009B4F0F"/>
    <w:rsid w:val="009B797E"/>
    <w:rsid w:val="009C6C66"/>
    <w:rsid w:val="009C7187"/>
    <w:rsid w:val="009D70B3"/>
    <w:rsid w:val="009E1331"/>
    <w:rsid w:val="009E68DA"/>
    <w:rsid w:val="009F0BF8"/>
    <w:rsid w:val="009F1624"/>
    <w:rsid w:val="009F3AC1"/>
    <w:rsid w:val="009F4398"/>
    <w:rsid w:val="00A05CE3"/>
    <w:rsid w:val="00A11139"/>
    <w:rsid w:val="00A13CDB"/>
    <w:rsid w:val="00A25A68"/>
    <w:rsid w:val="00A25F4D"/>
    <w:rsid w:val="00A30247"/>
    <w:rsid w:val="00A30F9C"/>
    <w:rsid w:val="00A35CB5"/>
    <w:rsid w:val="00A3724B"/>
    <w:rsid w:val="00A4058A"/>
    <w:rsid w:val="00A501E5"/>
    <w:rsid w:val="00A525D9"/>
    <w:rsid w:val="00A52A8D"/>
    <w:rsid w:val="00A61F1F"/>
    <w:rsid w:val="00A720D2"/>
    <w:rsid w:val="00A80829"/>
    <w:rsid w:val="00A868FA"/>
    <w:rsid w:val="00A87B91"/>
    <w:rsid w:val="00AA3F34"/>
    <w:rsid w:val="00AB1389"/>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B0538"/>
    <w:rsid w:val="00BC2833"/>
    <w:rsid w:val="00BC3E3F"/>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278AF"/>
    <w:rsid w:val="00D3057D"/>
    <w:rsid w:val="00D31FBD"/>
    <w:rsid w:val="00D34217"/>
    <w:rsid w:val="00D47994"/>
    <w:rsid w:val="00D526F1"/>
    <w:rsid w:val="00D52802"/>
    <w:rsid w:val="00D5284B"/>
    <w:rsid w:val="00D64939"/>
    <w:rsid w:val="00D70045"/>
    <w:rsid w:val="00D704C1"/>
    <w:rsid w:val="00D776AC"/>
    <w:rsid w:val="00DA5E6F"/>
    <w:rsid w:val="00DA6695"/>
    <w:rsid w:val="00DB2577"/>
    <w:rsid w:val="00DD20C1"/>
    <w:rsid w:val="00DD4D4B"/>
    <w:rsid w:val="00DD7E49"/>
    <w:rsid w:val="00DE0C8A"/>
    <w:rsid w:val="00DE74C2"/>
    <w:rsid w:val="00E05B4A"/>
    <w:rsid w:val="00E061C4"/>
    <w:rsid w:val="00E07E7A"/>
    <w:rsid w:val="00E11063"/>
    <w:rsid w:val="00E12AFF"/>
    <w:rsid w:val="00E2395C"/>
    <w:rsid w:val="00E254E3"/>
    <w:rsid w:val="00E30763"/>
    <w:rsid w:val="00E32970"/>
    <w:rsid w:val="00E34BEE"/>
    <w:rsid w:val="00E360F6"/>
    <w:rsid w:val="00E40C61"/>
    <w:rsid w:val="00E64F13"/>
    <w:rsid w:val="00E67677"/>
    <w:rsid w:val="00E811F7"/>
    <w:rsid w:val="00E81D73"/>
    <w:rsid w:val="00E83573"/>
    <w:rsid w:val="00EA5DA7"/>
    <w:rsid w:val="00EB336D"/>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3101"/>
    <w:rsid w:val="00F54DDF"/>
    <w:rsid w:val="00F64B10"/>
    <w:rsid w:val="00F72262"/>
    <w:rsid w:val="00F81431"/>
    <w:rsid w:val="00F83F27"/>
    <w:rsid w:val="00F8650C"/>
    <w:rsid w:val="00F9022D"/>
    <w:rsid w:val="00F91137"/>
    <w:rsid w:val="00FA4FF6"/>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docs.python.org/3/library/sqlite3.html" TargetMode="External"/><Relationship Id="rId21" Type="http://schemas.openxmlformats.org/officeDocument/2006/relationships/header" Target="header2.xml"/><Relationship Id="rId34" Type="http://schemas.openxmlformats.org/officeDocument/2006/relationships/hyperlink" Target="https://pandas.pydata.org/:" TargetMode="External"/><Relationship Id="rId42" Type="http://schemas.openxmlformats.org/officeDocument/2006/relationships/hyperlink" Target="https://streamlit.io/" TargetMode="External"/><Relationship Id="rId47" Type="http://schemas.openxmlformats.org/officeDocument/2006/relationships/hyperlink" Target="https://www.nytimes.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gend-forscht.streamlit.app/"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matplotlib.org/:" TargetMode="External"/><Relationship Id="rId37" Type="http://schemas.openxmlformats.org/officeDocument/2006/relationships/hyperlink" Target="https://scikit-learn.org/" TargetMode="External"/><Relationship Id="rId40" Type="http://schemas.openxmlformats.org/officeDocument/2006/relationships/hyperlink" Target="https://www.sqlite.org/:" TargetMode="External"/><Relationship Id="rId45" Type="http://schemas.openxmlformats.org/officeDocument/2006/relationships/hyperlink" Target="https://jupyter.org/"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requests.readthedocs.io/en/master/" TargetMode="External"/><Relationship Id="rId49" Type="http://schemas.openxmlformats.org/officeDocument/2006/relationships/hyperlink" Target="http://jugend-forscht.de/teilnahme/ablauf/schriftliche-arbeit.html" TargetMode="External"/><Relationship Id="rId10" Type="http://schemas.openxmlformats.org/officeDocument/2006/relationships/image" Target="media/image1.png"/><Relationship Id="rId19" Type="http://schemas.openxmlformats.org/officeDocument/2006/relationships/header" Target="header1.xml"/><Relationship Id="rId31" Type="http://schemas.openxmlformats.org/officeDocument/2006/relationships/hyperlink" Target="https://www.crummy.com/software/BeautifulSoup/:" TargetMode="External"/><Relationship Id="rId44" Type="http://schemas.openxmlformats.org/officeDocument/2006/relationships/hyperlink" Target="https://colab.google/" TargetMode="External"/><Relationship Id="rId4" Type="http://schemas.openxmlformats.org/officeDocument/2006/relationships/settings" Target="settings.xml"/><Relationship Id="rId9" Type="http://schemas.openxmlformats.org/officeDocument/2006/relationships/hyperlink" Target="http://statita.com/" TargetMode="Externa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python.org/:" TargetMode="External"/><Relationship Id="rId35" Type="http://schemas.openxmlformats.org/officeDocument/2006/relationships/hyperlink" Target="https://plotly.com/" TargetMode="External"/><Relationship Id="rId43" Type="http://schemas.openxmlformats.org/officeDocument/2006/relationships/hyperlink" Target="https://textblob.readthedocs.io/en/dev/" TargetMode="External"/><Relationship Id="rId48" Type="http://schemas.openxmlformats.org/officeDocument/2006/relationships/hyperlink" Target="https://aws.amazon.com/de/" TargetMode="External"/><Relationship Id="rId8" Type="http://schemas.openxmlformats.org/officeDocument/2006/relationships/hyperlink" Target="https://wv.jugend-forscht.de/projects/edit/115225/"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numpy.org/:" TargetMode="External"/><Relationship Id="rId38" Type="http://schemas.openxmlformats.org/officeDocument/2006/relationships/hyperlink" Target="https://www.selenium.dev/" TargetMode="External"/><Relationship Id="rId46" Type="http://schemas.openxmlformats.org/officeDocument/2006/relationships/hyperlink" Target="https://www.theguardian.com/" TargetMode="External"/><Relationship Id="rId20" Type="http://schemas.openxmlformats.org/officeDocument/2006/relationships/footer" Target="footer1.xml"/><Relationship Id="rId41" Type="http://schemas.openxmlformats.org/officeDocument/2006/relationships/hyperlink" Target="https://docs.python.org/3/library/r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4507</Words>
  <Characters>25691</Characters>
  <Application>Microsoft Office Word</Application>
  <DocSecurity>0</DocSecurity>
  <Lines>214</Lines>
  <Paragraphs>60</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30138</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31</cp:revision>
  <cp:lastPrinted>2019-08-13T10:41:00Z</cp:lastPrinted>
  <dcterms:created xsi:type="dcterms:W3CDTF">2024-10-11T07:09:00Z</dcterms:created>
  <dcterms:modified xsi:type="dcterms:W3CDTF">2025-01-07T14:56:00Z</dcterms:modified>
</cp:coreProperties>
</file>