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r w:rsidRPr="00F61B49">
        <w:rPr>
          <w:lang w:val="en-GB"/>
        </w:rPr>
        <w:t>Ausgewählt</w:t>
      </w:r>
      <w:r w:rsidRPr="00044299">
        <w:rPr>
          <w:lang w:val="en-GB"/>
        </w:rPr>
        <w:t xml:space="preserve"> habe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0EE165F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lastRenderedPageBreak/>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72BEEB94" w:rsidR="005548AF" w:rsidRDefault="008B01DC" w:rsidP="00B7504A">
      <w:pPr>
        <w:pStyle w:val="JugendForscht"/>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Daniel J. Edelman Holdings Inc.</w:t>
      </w:r>
      <w:r w:rsidR="00A321C0">
        <w:t xml:space="preserve">, </w:t>
      </w:r>
      <w:r w:rsidRPr="008B01DC">
        <w:t>S.49)</w:t>
      </w:r>
      <w:r w:rsidR="00B45CC0">
        <w:t>.</w:t>
      </w:r>
      <w:r w:rsidRPr="008B01DC">
        <w:t xml:space="preserve"> </w:t>
      </w:r>
      <w:r w:rsidRPr="00BF4A4D">
        <w:rPr>
          <w:color w:val="FF0000"/>
        </w:rPr>
        <w:t xml:space="preserve">Obwohl Richard </w:t>
      </w:r>
      <w:r w:rsidR="00BF4A4D" w:rsidRPr="00BF4A4D">
        <w:rPr>
          <w:color w:val="FF0000"/>
        </w:rPr>
        <w:t xml:space="preserve">David </w:t>
      </w:r>
      <w:r w:rsidRPr="00BF4A4D">
        <w:rPr>
          <w:color w:val="FF0000"/>
        </w:rPr>
        <w:t xml:space="preserve">Precht Deutschland als „das Land der Qualitätspresse“ (S. 7) bezeichnet, hat es „ein Problem mit dem Vertrauen in die Leitmedien. […] </w:t>
      </w:r>
      <w:r w:rsidR="00BF4A4D" w:rsidRPr="00BF4A4D">
        <w:rPr>
          <w:color w:val="FF0000"/>
        </w:rPr>
        <w:t>N</w:t>
      </w:r>
      <w:r w:rsidRPr="00BF4A4D">
        <w:rPr>
          <w:color w:val="FF0000"/>
        </w:rPr>
        <w:t xml:space="preserve">ur 46% [der </w:t>
      </w:r>
      <w:r w:rsidR="00BF4A4D" w:rsidRPr="00BF4A4D">
        <w:rPr>
          <w:color w:val="FF0000"/>
        </w:rPr>
        <w:t>d</w:t>
      </w:r>
      <w:r w:rsidRPr="00BF4A4D">
        <w:rPr>
          <w:color w:val="FF0000"/>
        </w:rPr>
        <w:t>eutschen Befragten] gaben an, sie hätten Vertrauen in die Presse.“ (</w:t>
      </w:r>
      <w:r w:rsidR="00F61B49" w:rsidRPr="00BF4A4D">
        <w:rPr>
          <w:color w:val="FF0000"/>
        </w:rPr>
        <w:t xml:space="preserve">Richard David Precht, </w:t>
      </w:r>
      <w:r w:rsidRPr="00BF4A4D">
        <w:rPr>
          <w:color w:val="FF0000"/>
        </w:rPr>
        <w:t>S. 8)</w:t>
      </w:r>
      <w:r w:rsidR="00BF4A4D" w:rsidRPr="00BF4A4D">
        <w:rPr>
          <w:color w:val="FF0000"/>
        </w:rPr>
        <w:t>. L</w:t>
      </w:r>
      <w:r w:rsidR="005548AF" w:rsidRPr="00BF4A4D">
        <w:rPr>
          <w:color w:val="FF0000"/>
        </w:rPr>
        <w:t xml:space="preserve">aut einer FORSA Umfrage aus dem Jahr 2022 sagen 43% </w:t>
      </w:r>
      <w:r w:rsidR="00BF4A4D" w:rsidRPr="00BF4A4D">
        <w:rPr>
          <w:color w:val="FF0000"/>
        </w:rPr>
        <w:t xml:space="preserve">der Befragten, </w:t>
      </w:r>
      <w:r w:rsidR="005548AF" w:rsidRPr="00BF4A4D">
        <w:rPr>
          <w:color w:val="FF0000"/>
        </w:rPr>
        <w:t>der Journalismus sei schlechter geworden</w:t>
      </w:r>
      <w:r w:rsidR="00807772" w:rsidRPr="00BF4A4D">
        <w:rPr>
          <w:color w:val="FF0000"/>
        </w:rPr>
        <w:t xml:space="preserve">. </w:t>
      </w:r>
      <w:r w:rsidR="005548AF" w:rsidRPr="00BF4A4D">
        <w:rPr>
          <w:color w:val="FF0000"/>
        </w:rPr>
        <w:t>Auch in den USA geben laut einer Studie aus dem Jahr 2023 60% der Befragten an, ihr Vertrauen in die Medien sei gesunken.</w:t>
      </w:r>
      <w:r w:rsidR="00BF4A4D" w:rsidRPr="00BF4A4D">
        <w:rPr>
          <w:color w:val="FF0000"/>
        </w:rPr>
        <w:t xml:space="preserve"> </w:t>
      </w:r>
      <w:r w:rsidR="00BF4A4D" w:rsidRPr="00BF4A4D">
        <w:rPr>
          <w:color w:val="FF0000"/>
        </w:rPr>
        <w:t xml:space="preserve">(Richard David Precht, S. </w:t>
      </w:r>
      <w:r w:rsidR="00BF4A4D" w:rsidRPr="00BF4A4D">
        <w:rPr>
          <w:color w:val="FF0000"/>
        </w:rPr>
        <w:t>8</w:t>
      </w:r>
      <w:r w:rsidR="00BF4A4D" w:rsidRPr="00BF4A4D">
        <w:rPr>
          <w:color w:val="FF0000"/>
        </w:rPr>
        <w:t>).</w:t>
      </w:r>
      <w:r w:rsidR="005548AF" w:rsidRPr="00B7504A">
        <w:br/>
        <w:t xml:space="preserve">Laut </w:t>
      </w:r>
      <w:r w:rsidR="00BD7C0A">
        <w:t>Richard David Precht 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p>
    <w:p w14:paraId="2F2691D5" w14:textId="448C53F4" w:rsidR="00120CA9" w:rsidRPr="00B7504A" w:rsidRDefault="00120CA9" w:rsidP="00B7504A">
      <w:pPr>
        <w:pStyle w:val="JugendForscht"/>
      </w:pPr>
      <w:r>
        <w:t>(</w:t>
      </w:r>
      <w:r w:rsidR="00F61B49">
        <w:t>Richard David Precht, S</w:t>
      </w:r>
      <w:r>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BF4A4D">
        <w:rPr>
          <w:color w:val="FF0000"/>
        </w:rPr>
        <w:t>Facebook</w:t>
      </w:r>
      <w:r w:rsidRPr="00B7504A">
        <w:t xml:space="preserve">, wo das Auslesen der Artikel nicht unterstützt wurde, und zu </w:t>
      </w:r>
      <w:r w:rsidRPr="00BF4A4D">
        <w:rPr>
          <w:color w:val="FF0000"/>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5EC86DA9" w14:textId="77777777" w:rsidR="002E298C" w:rsidRDefault="005548AF" w:rsidP="00B7504A">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2E298C">
        <w:t xml:space="preserve"> </w:t>
      </w:r>
    </w:p>
    <w:p w14:paraId="4DA6C353" w14:textId="1E1C4629" w:rsidR="005548AF" w:rsidRPr="00B7504A" w:rsidRDefault="002E298C" w:rsidP="00B7504A">
      <w:pPr>
        <w:pStyle w:val="JugendForscht"/>
      </w:pPr>
      <w:r>
        <w:rPr>
          <w:color w:val="FF0000"/>
        </w:rPr>
        <w:t>Otto brenner studie flüchlingskrise 2017 seite 9</w:t>
      </w:r>
      <w:r w:rsidR="005548AF" w:rsidRPr="00B7504A">
        <w:br/>
        <w:t xml:space="preserve">Meine Idee war </w:t>
      </w:r>
      <w:r>
        <w:t xml:space="preserve">hingegen </w:t>
      </w:r>
      <w:r w:rsidR="005548AF" w:rsidRPr="00B7504A">
        <w:t xml:space="preserve">eine Langzeitanalyse durchzuführen, um die Entwicklung der Medien über </w:t>
      </w:r>
      <w:r>
        <w:t xml:space="preserve">viele </w:t>
      </w:r>
      <w:r w:rsidR="005548AF"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lastRenderedPageBreak/>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7813D44" w14:textId="77777777" w:rsidR="00A321C0" w:rsidRPr="00A321C0" w:rsidRDefault="005B59DC" w:rsidP="00A321C0">
      <w:pPr>
        <w:pStyle w:val="Listenabsatz"/>
        <w:numPr>
          <w:ilvl w:val="0"/>
          <w:numId w:val="27"/>
        </w:numPr>
        <w:spacing w:after="0" w:line="360" w:lineRule="auto"/>
        <w:jc w:val="both"/>
      </w:pPr>
      <w:r w:rsidRPr="005B59DC">
        <w:rPr>
          <w:rFonts w:cs="Arial"/>
          <w:b/>
          <w:sz w:val="20"/>
        </w:rPr>
        <w:t>Hintergrund und theoretische Grundlagen</w:t>
      </w:r>
      <w:r w:rsidRPr="005B59DC">
        <w:rPr>
          <w:rFonts w:cs="Arial"/>
          <w:bCs/>
          <w:sz w:val="20"/>
        </w:rPr>
        <w:t xml:space="preserve"> </w:t>
      </w:r>
    </w:p>
    <w:p w14:paraId="73D870D9" w14:textId="58C7ED38" w:rsidR="002E298C" w:rsidRPr="00B071F0" w:rsidRDefault="002E3C43" w:rsidP="002E298C">
      <w:pPr>
        <w:pStyle w:val="JugendForscht"/>
        <w:rPr>
          <w:color w:val="FF0000"/>
        </w:rPr>
      </w:pPr>
      <w:r w:rsidRPr="002E3C43">
        <w:t xml:space="preserve">Die </w:t>
      </w:r>
      <w:r w:rsidR="002E298C">
        <w:t>„</w:t>
      </w:r>
      <w:r w:rsidR="00FB2296" w:rsidRPr="002E3C43">
        <w:t>New York Times</w:t>
      </w:r>
      <w:r w:rsidRPr="002E3C43">
        <w:t xml:space="preserve">” </w:t>
      </w:r>
      <w:r w:rsidR="002E298C">
        <w:t xml:space="preserve">wird als </w:t>
      </w:r>
      <w:r w:rsidRPr="002E3C43">
        <w:t>eine der</w:t>
      </w:r>
      <w:r>
        <w:t xml:space="preserve"> vertrauen</w:t>
      </w:r>
      <w:r w:rsidR="002E298C">
        <w:t>swürdigsten</w:t>
      </w:r>
      <w:r>
        <w:t xml:space="preserve"> Zeitungen der Welt</w:t>
      </w:r>
      <w:r w:rsidR="002E298C">
        <w:t xml:space="preserve"> angesehen </w:t>
      </w:r>
      <w:r w:rsidR="002E298C">
        <w:rPr>
          <w:color w:val="FF0000"/>
        </w:rPr>
        <w:t>zitat bewis</w:t>
      </w:r>
      <w:r>
        <w:t xml:space="preserve">, </w:t>
      </w:r>
      <w:r w:rsidR="00B071F0">
        <w:t xml:space="preserve">aus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r w:rsidR="002E298C" w:rsidRPr="002E298C">
        <w:t>Reliability</w:t>
      </w:r>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xml:space="preserve">“, als auch für „The Guardian“. Beide ähnlicih </w:t>
      </w:r>
      <w:r w:rsidR="00B071F0">
        <w:rPr>
          <w:color w:val="FF0000"/>
        </w:rPr>
        <w:t>a….mene na größer</w:t>
      </w:r>
    </w:p>
    <w:p w14:paraId="37268BF1" w14:textId="083EFF65"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D70117" w:rsidRDefault="00972228" w:rsidP="00D70117">
      <w:pPr>
        <w:pStyle w:val="JugendForscht"/>
      </w:pPr>
      <w:r w:rsidRPr="00D70117">
        <w:t>4.</w:t>
      </w:r>
      <w:r w:rsidR="005548AF" w:rsidRPr="00D70117">
        <w:t>1.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r w:rsidRPr="00044299">
        <w:rPr>
          <w:lang w:val="en-GB"/>
        </w:rPr>
        <w:t>Dafür benutze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„requests“</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044299" w:rsidRDefault="0031151E" w:rsidP="00D70117">
      <w:pPr>
        <w:pStyle w:val="JugendForscht"/>
        <w:rPr>
          <w:lang w:val="en-GB"/>
        </w:rPr>
      </w:pPr>
      <w:r w:rsidRPr="00044299">
        <w:rPr>
          <w:lang w:val="en-GB"/>
        </w:rPr>
        <w:t>…/2020/01/02/us/politics/a</w:t>
      </w:r>
      <w:r w:rsidR="00B071F0">
        <w:rPr>
          <w:lang w:val="en-GB"/>
        </w:rPr>
        <w:t>rtikelname</w:t>
      </w:r>
      <w:r w:rsidRPr="00044299">
        <w:rPr>
          <w:lang w:val="en-GB"/>
        </w:rPr>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1EEC6059" w:rsidR="005548AF" w:rsidRPr="00D70117" w:rsidRDefault="005548AF" w:rsidP="00D70117">
      <w:pPr>
        <w:pStyle w:val="JugendForscht"/>
      </w:pPr>
      <w:r w:rsidRPr="00D70117">
        <w:lastRenderedPageBreak/>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327E3AFF" w14:textId="1B7FCDF4" w:rsidR="005548AF" w:rsidRPr="00D70117" w:rsidRDefault="00A25F4D" w:rsidP="00D70117">
      <w:pPr>
        <w:pStyle w:val="JugendForscht"/>
      </w:pPr>
      <w:r w:rsidRPr="00D70117">
        <w:t>4.</w:t>
      </w:r>
      <w:r w:rsidR="005548AF" w:rsidRPr="00D70117">
        <w:t>2. Quellcode herunterladen</w:t>
      </w:r>
    </w:p>
    <w:p w14:paraId="23246ED4" w14:textId="77777777" w:rsidR="00B071F0" w:rsidRDefault="00B071F0" w:rsidP="00D70117">
      <w:pPr>
        <w:pStyle w:val="JugendForscht"/>
        <w:rPr>
          <w:noProof/>
        </w:rPr>
      </w:pPr>
    </w:p>
    <w:p w14:paraId="4E8B6C01" w14:textId="3F4DB4F8" w:rsidR="00A25F4D" w:rsidRPr="00D70117" w:rsidRDefault="00B071F0" w:rsidP="00D70117">
      <w:pPr>
        <w:pStyle w:val="JugendForscht"/>
      </w:pPr>
      <w:r w:rsidRPr="00D70117">
        <w:rPr>
          <w:noProof/>
        </w:rPr>
        <w:drawing>
          <wp:anchor distT="0" distB="0" distL="114300" distR="114300" simplePos="0" relativeHeight="251658242" behindDoc="0" locked="0" layoutInCell="1" allowOverlap="1" wp14:anchorId="492A5BA2" wp14:editId="162C5F38">
            <wp:simplePos x="0" y="0"/>
            <wp:positionH relativeFrom="column">
              <wp:posOffset>2334895</wp:posOffset>
            </wp:positionH>
            <wp:positionV relativeFrom="paragraph">
              <wp:posOffset>1495425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Modul </w:t>
      </w:r>
      <w:r w:rsidR="00D70117" w:rsidRPr="00D70117">
        <w:t xml:space="preserve">„requests“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„requests“</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 xml:space="preserve">) </w:t>
      </w:r>
    </w:p>
    <w:p w14:paraId="0C65D888" w14:textId="77777777" w:rsidR="00A25F4D" w:rsidRPr="00D70117" w:rsidRDefault="00A25F4D" w:rsidP="00D70117">
      <w:pPr>
        <w:pStyle w:val="JugendForscht"/>
      </w:pPr>
    </w:p>
    <w:p w14:paraId="4C5D84A3" w14:textId="6564B673" w:rsidR="00A25F4D" w:rsidRPr="00B071F0" w:rsidRDefault="00B071F0" w:rsidP="00D70117">
      <w:pPr>
        <w:pStyle w:val="JugendForscht"/>
        <w:rPr>
          <w:color w:val="FF0000"/>
        </w:rPr>
      </w:pPr>
      <w:r>
        <w:rPr>
          <w:color w:val="FF0000"/>
        </w:rPr>
        <w:t>Abbilfung</w:t>
      </w: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„selenium“ (</w:t>
      </w:r>
      <w:r w:rsidR="00E9517F" w:rsidRPr="00E9517F">
        <w:t>Selenium Software Freedom Conservancy</w:t>
      </w:r>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B071F0">
        <w:rPr>
          <w:color w:val="FF0000"/>
        </w:rPr>
        <w:t>siehe Abbildung 2</w:t>
      </w:r>
      <w:r w:rsidRPr="00D70117">
        <w:t>).</w:t>
      </w:r>
    </w:p>
    <w:p w14:paraId="2C384E75" w14:textId="77777777" w:rsidR="00A25F4D" w:rsidRPr="00D70117" w:rsidRDefault="00A25F4D" w:rsidP="00D70117">
      <w:pPr>
        <w:pStyle w:val="JugendForscht"/>
      </w:pPr>
    </w:p>
    <w:p w14:paraId="2FAA1D9B" w14:textId="341E6B7C" w:rsidR="005548AF" w:rsidRPr="00D70117" w:rsidRDefault="005548AF" w:rsidP="00D70117">
      <w:pPr>
        <w:pStyle w:val="JugendForscht"/>
      </w:pPr>
      <w:r w:rsidRPr="00D70117">
        <w:t>Dies hat meine Analyse</w:t>
      </w:r>
      <w:r w:rsidR="00615774" w:rsidRPr="00D70117">
        <w:t xml:space="preserve"> zunächst</w:t>
      </w:r>
      <w:r w:rsidRPr="00D70117">
        <w:t xml:space="preserve"> unmöglich gemacht und ich musste einen Weg finden, um die Paywall, sowie die vielen Captchas zu umgehen.</w:t>
      </w:r>
      <w:r w:rsidRPr="00D70117">
        <w:br/>
        <w:t>Mein erster Versuch</w:t>
      </w:r>
      <w:r w:rsidR="00615774" w:rsidRPr="00D70117">
        <w:t>,</w:t>
      </w:r>
      <w:r w:rsidRPr="00D70117">
        <w:t xml:space="preserve"> die</w:t>
      </w:r>
      <w:r w:rsidR="00615774" w:rsidRPr="00D70117">
        <w:t xml:space="preserve"> Gegenm</w:t>
      </w:r>
      <w:r w:rsidRPr="00D70117">
        <w:t xml:space="preserve">aßnahmen </w:t>
      </w:r>
      <w:r w:rsidR="00972228" w:rsidRPr="00D70117">
        <w:t xml:space="preserve">der New York </w:t>
      </w:r>
      <w:r w:rsidRPr="00D70117">
        <w:t xml:space="preserve">zu </w:t>
      </w:r>
      <w:r w:rsidR="00615774" w:rsidRPr="00D70117">
        <w:t xml:space="preserve">umgehen bestand aus Rotation </w:t>
      </w:r>
      <w:r w:rsidRPr="00D70117">
        <w:t xml:space="preserve">meiner Proxy. Leider haben </w:t>
      </w:r>
      <w:r w:rsidR="00615774" w:rsidRPr="00D70117">
        <w:t xml:space="preserve">hier </w:t>
      </w:r>
      <w:r w:rsidR="00B071F0">
        <w:t>G</w:t>
      </w:r>
      <w:r w:rsidRPr="00D70117">
        <w:t>ratis</w:t>
      </w:r>
      <w:r w:rsidR="00B071F0">
        <w:t>-</w:t>
      </w:r>
      <w:r w:rsidRPr="00D70117">
        <w:t>Proxys oft nicht funktioniert.</w:t>
      </w:r>
      <w:r w:rsidR="00B071F0">
        <w:t xml:space="preserve"> </w:t>
      </w:r>
      <w:r w:rsidRPr="00D70117">
        <w:t xml:space="preserve">Eine andere Methode war das </w:t>
      </w:r>
      <w:r w:rsidR="00615774" w:rsidRPr="00D70117">
        <w:t>B</w:t>
      </w:r>
      <w:r w:rsidRPr="00D70117">
        <w:t>enutzen einer Externen API, zum Beispiel </w:t>
      </w:r>
      <w:r w:rsidR="002B7229">
        <w:t>„</w:t>
      </w:r>
      <w:r w:rsidRPr="002B7229">
        <w:t>Scraperapi</w:t>
      </w:r>
      <w:r w:rsidR="002B7229">
        <w:t xml:space="preserve">“ </w:t>
      </w:r>
      <w:r w:rsidR="002B7229">
        <w:lastRenderedPageBreak/>
        <w:t>(</w:t>
      </w:r>
      <w:r w:rsidR="002B7229" w:rsidRPr="002B7229">
        <w:t>ScraperAP</w:t>
      </w:r>
      <w:r w:rsidR="002B7229">
        <w:t xml:space="preserve">I,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einem komplizierten Geflecht aus JSON-ähnlichen Strukturen. Das </w:t>
      </w:r>
      <w:r w:rsidR="00B071F0">
        <w:t>bedeutet,</w:t>
      </w:r>
      <w:r w:rsidRPr="00D70117">
        <w:t xml:space="preserve"> ich konnte den Quellcode mit meiner vorher genannten Methode </w:t>
      </w:r>
      <w:r w:rsidR="00E9517F">
        <w:t xml:space="preserve">„selenium“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79B310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Google Colab</w:t>
      </w:r>
      <w:r w:rsidR="002B7229">
        <w:rPr>
          <w:rStyle w:val="HTMLCode"/>
          <w:rFonts w:ascii="Arial" w:hAnsi="Arial" w:cs="Times New Roman"/>
        </w:rPr>
        <w:t xml:space="preserve">“ (Google </w:t>
      </w:r>
      <w:r w:rsidR="002B7229">
        <w:t xml:space="preserve">Colaboratory, </w:t>
      </w:r>
      <w:r w:rsidR="00974BBF" w:rsidRPr="00974BBF">
        <w:t>03.01.25</w:t>
      </w:r>
      <w:r w:rsidR="002B7229">
        <w:t>)</w:t>
      </w:r>
      <w:r w:rsidRPr="00D70117">
        <w:t> als </w:t>
      </w:r>
      <w:r w:rsidR="002B7229">
        <w:t>„</w:t>
      </w:r>
      <w:r w:rsidRPr="002B7229">
        <w:rPr>
          <w:rStyle w:val="HTMLCode"/>
          <w:rFonts w:ascii="Arial" w:hAnsi="Arial" w:cs="Times New Roman"/>
        </w:rPr>
        <w:t>Jupyter Notebook</w:t>
      </w:r>
      <w:r w:rsidR="002B7229">
        <w:rPr>
          <w:rStyle w:val="HTMLCode"/>
          <w:rFonts w:ascii="Arial" w:hAnsi="Arial" w:cs="Times New Roman"/>
        </w:rPr>
        <w:t>“</w:t>
      </w:r>
      <w:r w:rsidR="00974BBF">
        <w:rPr>
          <w:rStyle w:val="HTMLCode"/>
          <w:rFonts w:ascii="Arial" w:hAnsi="Arial" w:cs="Times New Roman"/>
        </w:rPr>
        <w:t xml:space="preserve"> (Jupyter,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 xml:space="preserve">„selenium“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 10.01.25</w:t>
      </w:r>
      <w:r w:rsidR="007E6E58">
        <w:t>)</w:t>
      </w:r>
      <w:r w:rsidR="00066323" w:rsidRPr="00D70117">
        <w:t xml:space="preserve"> </w:t>
      </w:r>
    </w:p>
    <w:p w14:paraId="7902CDC4" w14:textId="66102546" w:rsidR="005548AF" w:rsidRPr="00D70117" w:rsidRDefault="00A25F4D" w:rsidP="00D70117">
      <w:pPr>
        <w:pStyle w:val="JugendForscht"/>
      </w:pPr>
      <w:r w:rsidRPr="00D70117">
        <w:t>4.</w:t>
      </w:r>
      <w:r w:rsidR="005548AF" w:rsidRPr="00D70117">
        <w:t>3. Text extrahieren</w:t>
      </w:r>
    </w:p>
    <w:p w14:paraId="11FE46F6" w14:textId="75600542"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„Regular Expressions“ (</w:t>
      </w:r>
      <w:r w:rsidR="00753148" w:rsidRPr="00753148">
        <w:t>Python Software Foundation</w:t>
      </w:r>
      <w:r w:rsidR="00753148">
        <w:t xml:space="preserve">, 30.12.24) </w:t>
      </w:r>
      <w:r w:rsidR="005E7AF8" w:rsidRPr="00D70117">
        <w:t>konnte der Text gefiltert und die relevanten Daten gespeichert werden.</w:t>
      </w:r>
      <w:r w:rsidR="00524726">
        <w:t xml:space="preserve"> </w:t>
      </w:r>
      <w:bookmarkStart w:id="0" w:name="_MON_1797686138"/>
      <w:bookmarkEnd w:id="0"/>
      <w:r w:rsidR="00524726" w:rsidRPr="00D70117">
        <w:object w:dxaOrig="9072" w:dyaOrig="2348" w14:anchorId="4595C1A4">
          <v:shape id="_x0000_i1032" type="#_x0000_t75" style="width:453.75pt;height:117pt" o:ole="">
            <v:imagedata r:id="rId11" o:title=""/>
          </v:shape>
          <o:OLEObject Type="Embed" ProgID="Word.OpenDocumentText.12" ShapeID="_x0000_i1032" DrawAspect="Content" ObjectID="_1798189284"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5548AF" w:rsidRPr="00974BBF">
        <w:rPr>
          <w:rStyle w:val="HTMLCode"/>
          <w:rFonts w:ascii="Arial" w:hAnsi="Arial" w:cs="Times New Roman"/>
        </w:rPr>
        <w:t>BeautifulSoup</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6ACE060" w:rsidR="005548AF" w:rsidRPr="00D70117" w:rsidRDefault="00A25F4D" w:rsidP="00D70117">
      <w:pPr>
        <w:pStyle w:val="JugendForscht"/>
      </w:pPr>
      <w:r w:rsidRPr="00D70117">
        <w:t>4.</w:t>
      </w:r>
      <w:r w:rsidR="005548AF" w:rsidRPr="00D70117">
        <w:t>4.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Python Software Foundation</w:t>
      </w:r>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073D38C9" w:rsidR="005548AF" w:rsidRPr="00D70117" w:rsidRDefault="00A25F4D" w:rsidP="00D70117">
      <w:pPr>
        <w:pStyle w:val="JugendForscht"/>
      </w:pPr>
      <w:r w:rsidRPr="00D70117">
        <w:lastRenderedPageBreak/>
        <w:t>4.</w:t>
      </w:r>
      <w:r w:rsidR="005548AF" w:rsidRPr="00D70117">
        <w:t>4.1.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48C9B96B" w:rsidR="005548AF" w:rsidRPr="00D70117" w:rsidRDefault="00A25F4D" w:rsidP="00D70117">
      <w:pPr>
        <w:pStyle w:val="JugendForscht"/>
      </w:pPr>
      <w:r w:rsidRPr="00D70117">
        <w:t>4.</w:t>
      </w:r>
      <w:r w:rsidR="005548AF" w:rsidRPr="00D70117">
        <w:t>4.2. Sentiment</w:t>
      </w:r>
      <w:r w:rsidR="00F46C3F" w:rsidRPr="00D70117">
        <w:t xml:space="preserve"> A</w:t>
      </w:r>
      <w:r w:rsidR="005548AF" w:rsidRPr="00D70117">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„Textblob“ (</w:t>
      </w:r>
      <w:r w:rsidR="0002338E" w:rsidRPr="00044299">
        <w:t>Steven Loria, 30.12.24)</w:t>
      </w:r>
      <w:r w:rsidR="0002338E" w:rsidRPr="00D70117">
        <w:t xml:space="preserve"> </w:t>
      </w:r>
      <w:r w:rsidRPr="00D70117">
        <w:t>durchgeführt.</w:t>
      </w:r>
    </w:p>
    <w:p w14:paraId="29E44DC5" w14:textId="6AC595BC" w:rsidR="005548AF" w:rsidRPr="00D70117" w:rsidRDefault="00A25F4D" w:rsidP="00D70117">
      <w:pPr>
        <w:pStyle w:val="JugendForscht"/>
      </w:pPr>
      <w:r w:rsidRPr="00D70117">
        <w:rPr>
          <w:rStyle w:val="Fett"/>
          <w:b w:val="0"/>
          <w:bCs w:val="0"/>
        </w:rPr>
        <w:t>4.</w:t>
      </w:r>
      <w:r w:rsidR="005548AF" w:rsidRPr="00D70117">
        <w:rPr>
          <w:rStyle w:val="Fett"/>
          <w:b w:val="0"/>
          <w:bCs w:val="0"/>
        </w:rPr>
        <w:t>4.2.1.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743E9F23" w:rsidR="005548AF" w:rsidRPr="00D70117" w:rsidRDefault="00A25F4D" w:rsidP="00D70117">
      <w:pPr>
        <w:pStyle w:val="JugendForscht"/>
      </w:pPr>
      <w:r w:rsidRPr="00D70117">
        <w:rPr>
          <w:rStyle w:val="Fett"/>
          <w:b w:val="0"/>
          <w:bCs w:val="0"/>
        </w:rPr>
        <w:t>4.</w:t>
      </w:r>
      <w:r w:rsidR="005548AF" w:rsidRPr="00D70117">
        <w:rPr>
          <w:rStyle w:val="Fett"/>
          <w:b w:val="0"/>
          <w:bCs w:val="0"/>
        </w:rPr>
        <w:t>4.2.1. Subjektivität</w:t>
      </w:r>
    </w:p>
    <w:p w14:paraId="26BC0466" w14:textId="3234A9BC" w:rsidR="005548AF" w:rsidRPr="00D70117" w:rsidRDefault="00E30763" w:rsidP="00D70117">
      <w:pPr>
        <w:pStyle w:val="JugendForscht"/>
      </w:pPr>
      <w:r w:rsidRPr="00D70117">
        <w:t> </w:t>
      </w:r>
      <w:r w:rsidR="0002338E">
        <w:rPr>
          <w:rStyle w:val="HTMLCode"/>
          <w:rFonts w:ascii="Arial" w:hAnsi="Arial" w:cs="Times New Roman"/>
        </w:rPr>
        <w:t>„Textblob</w:t>
      </w:r>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p>
    <w:p w14:paraId="42986EEE" w14:textId="00B6DE74" w:rsidR="00F46C3F" w:rsidRPr="001220FF" w:rsidRDefault="00F46C3F" w:rsidP="00D70117">
      <w:pPr>
        <w:pStyle w:val="JugendForscht"/>
        <w:rPr>
          <w:color w:val="FF0000"/>
        </w:rPr>
      </w:pPr>
      <w:r w:rsidRPr="001220FF">
        <w:rPr>
          <w:color w:val="FF0000"/>
        </w:rPr>
        <w:t>QUELLE + Beispiel</w: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55DE86B0" w:rsidR="005548AF" w:rsidRPr="00D70117" w:rsidRDefault="00A25F4D" w:rsidP="00D70117">
      <w:pPr>
        <w:pStyle w:val="JugendForscht"/>
      </w:pPr>
      <w:r w:rsidRPr="00D70117">
        <w:t>4.</w:t>
      </w:r>
      <w:r w:rsidR="005548AF" w:rsidRPr="00D70117">
        <w:t>4.3.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78A2792E" w:rsidR="005548AF" w:rsidRPr="00D70117" w:rsidRDefault="00A25F4D" w:rsidP="00D70117">
      <w:pPr>
        <w:pStyle w:val="JugendForscht"/>
      </w:pPr>
      <w:r w:rsidRPr="00D70117">
        <w:t>4.</w:t>
      </w:r>
      <w:r w:rsidR="005548AF" w:rsidRPr="00D70117">
        <w:t>5. Graphen erstellen</w:t>
      </w:r>
    </w:p>
    <w:p w14:paraId="1884FE0C" w14:textId="3C74794F"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hyperlink r:id="rId13" w:history="1">
        <w:r w:rsidRPr="001220FF">
          <w:rPr>
            <w:rStyle w:val="HTMLCode"/>
            <w:rFonts w:ascii="Consolas" w:hAnsi="Consolas"/>
            <w:color w:val="FF0000"/>
            <w:shd w:val="clear" w:color="auto" w:fill="F0F0F0"/>
          </w:rPr>
          <w:t>Plotting\Plotting.py</w:t>
        </w:r>
      </w:hyperlink>
      <w:r w:rsidRPr="001220FF">
        <w:rPr>
          <w:color w:val="FF0000"/>
        </w:rPr>
        <w:t>).</w:t>
      </w:r>
      <w:r w:rsidR="001220FF">
        <w:rPr>
          <w:color w:val="FF0000"/>
        </w:rPr>
        <w:t xml:space="preserve"> beschriften</w:t>
      </w:r>
      <w:bookmarkStart w:id="1" w:name="_MON_1797770353"/>
      <w:bookmarkEnd w:id="1"/>
      <w:r w:rsidR="001220FF">
        <w:rPr>
          <w:b/>
        </w:rPr>
        <w:object w:dxaOrig="9072" w:dyaOrig="1496" w14:anchorId="72F9F7B3">
          <v:shape id="_x0000_i1036" type="#_x0000_t75" style="width:453.75pt;height:75pt" o:ole="">
            <v:imagedata r:id="rId14" o:title=""/>
          </v:shape>
          <o:OLEObject Type="Embed" ProgID="Word.OpenDocumentText.12" ShapeID="_x0000_i1036" DrawAspect="Content" ObjectID="_1798189285"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36E8895F" w14:textId="22A7D8B9" w:rsidR="001220FF" w:rsidRDefault="00192F3D" w:rsidP="00A25F4D">
      <w:pPr>
        <w:pStyle w:val="JugendForscht"/>
        <w:rPr>
          <w:color w:val="FF0000"/>
        </w:rPr>
      </w:pPr>
      <w:r>
        <w:object w:dxaOrig="9072" w:dyaOrig="6608" w14:anchorId="408710B8">
          <v:shape id="_x0000_i1030" type="#_x0000_t75" style="width:453.75pt;height:330.75pt" o:ole="">
            <v:imagedata r:id="rId16" o:title=""/>
          </v:shape>
          <o:OLEObject Type="Embed" ProgID="Word.OpenDocumentText.12" ShapeID="_x0000_i1030" DrawAspect="Content" ObjectID="_1798189286" r:id="rId17"/>
        </w:object>
      </w:r>
      <w:r w:rsidR="005548AF" w:rsidRPr="005548AF">
        <w:br/>
      </w:r>
      <w:r w:rsidR="001220FF">
        <w:rPr>
          <w:color w:val="FF0000"/>
        </w:rPr>
        <w:t>arial 8 beschriften linmk</w: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0B2E97E5" w:rsidR="005548AF" w:rsidRDefault="005548AF" w:rsidP="00F0108D">
      <w:pPr>
        <w:pStyle w:val="JugendForscht"/>
        <w:numPr>
          <w:ilvl w:val="1"/>
          <w:numId w:val="27"/>
        </w:numPr>
      </w:pPr>
      <w:r w:rsidRPr="00A25F4D">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r w:rsidR="00CA18BF" w:rsidRPr="004453B9">
        <w:rPr>
          <w:rStyle w:val="HTMLCode"/>
          <w:rFonts w:ascii="Arial" w:hAnsi="Arial" w:cs="Times New Roman"/>
          <w:bCs/>
        </w:rPr>
        <w:t>Streamlit</w:t>
      </w:r>
      <w:r w:rsidR="004453B9">
        <w:rPr>
          <w:rStyle w:val="HTMLCode"/>
          <w:rFonts w:ascii="Arial" w:hAnsi="Arial" w:cs="Times New Roman"/>
          <w:bCs/>
        </w:rPr>
        <w:t xml:space="preserve"> (</w:t>
      </w:r>
      <w:r w:rsidR="004453B9" w:rsidRPr="005D503A">
        <w:t>Snowflake Inc</w:t>
      </w:r>
      <w:r w:rsidR="004453B9">
        <w:t>., 30.12.24)</w:t>
      </w:r>
      <w:r w:rsidR="00CA18BF">
        <w:t xml:space="preserve"> erstellt</w:t>
      </w:r>
      <w:r w:rsidR="00804A9E">
        <w:t>. Eine Webseite zum Visualisieren der Wörteranzahl und die zweite für das Sentiment, also Polarisation und Subjektivität.</w:t>
      </w:r>
    </w:p>
    <w:p w14:paraId="3EA1E136" w14:textId="77777777" w:rsidR="001220FF" w:rsidRDefault="00804A9E" w:rsidP="00D70045">
      <w:pPr>
        <w:pStyle w:val="JugendForscht"/>
      </w:pPr>
      <w:r>
        <w:t>Die Webseiten wurden über den offiziellen Hosting-Service von Streamlit veröffentlicht</w:t>
      </w:r>
      <w:r w:rsidR="00F0108D">
        <w:t>:</w:t>
      </w:r>
    </w:p>
    <w:p w14:paraId="3D06E774" w14:textId="426AC28D" w:rsidR="00F0108D" w:rsidRDefault="001220FF" w:rsidP="00D70045">
      <w:pPr>
        <w:pStyle w:val="JugendForscht"/>
      </w:pPr>
      <w:hyperlink r:id="rId18" w:history="1">
        <w:r w:rsidRPr="00724714">
          <w:rPr>
            <w:rStyle w:val="Hyperlink"/>
          </w:rPr>
          <w:t>https://jugend-forscht.streamlit.app/</w:t>
        </w:r>
      </w:hyperlink>
      <w:r w:rsidR="00F0108D">
        <w:t xml:space="preserve"> </w:t>
      </w:r>
    </w:p>
    <w:p w14:paraId="6BF8B696" w14:textId="383C4A68" w:rsidR="00804A9E" w:rsidRDefault="00804A9E" w:rsidP="00D70045">
      <w:pPr>
        <w:pStyle w:val="JugendForscht"/>
      </w:pPr>
      <w:r>
        <w:t>Beide Webseiten haben folgende Funktionen:</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w:t>
      </w:r>
      <w:r w:rsidR="001220FF">
        <w:t>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lastRenderedPageBreak/>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r w:rsidR="005548AF" w:rsidRPr="00974BBF">
        <w:rPr>
          <w:rStyle w:val="HTMLCode"/>
          <w:rFonts w:ascii="Arial" w:hAnsi="Arial" w:cs="Times New Roman"/>
        </w:rPr>
        <w:t>plotly</w:t>
      </w:r>
      <w:r w:rsidR="001220FF">
        <w:rPr>
          <w:rStyle w:val="HTMLCode"/>
          <w:rFonts w:ascii="Arial" w:hAnsi="Arial" w:cs="Times New Roman"/>
        </w:rPr>
        <w:t>“</w:t>
      </w:r>
      <w:r w:rsidR="004453B9">
        <w:rPr>
          <w:rStyle w:val="HTMLCode"/>
          <w:rFonts w:ascii="Arial" w:hAnsi="Arial" w:cs="Times New Roman"/>
        </w:rPr>
        <w:t xml:space="preserve"> (</w:t>
      </w:r>
      <w:r w:rsidR="004453B9" w:rsidRPr="004453B9">
        <w:t>2024 Plotly</w:t>
      </w:r>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07AC77ED" w:rsidR="008F113C" w:rsidRPr="007B714A" w:rsidRDefault="005548AF" w:rsidP="007B714A">
      <w:pPr>
        <w:pStyle w:val="JugendForscht"/>
      </w:pPr>
      <w:r w:rsidRPr="00F0108D">
        <w:t>Zusätzlich zu den Graphen habe ich eine Tabelle erstellt, welche den Datensatz nach den in </w:t>
      </w:r>
      <w:r w:rsidR="008F113C" w:rsidRPr="00F0108D">
        <w:t>4.6.1</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8D39D1"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6DA301B7"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r w:rsidR="00044299">
        <w:rPr>
          <w:lang w:eastAsia="en-GB"/>
        </w:rPr>
        <w:t>meinem „</w:t>
      </w:r>
      <w:r w:rsidR="004453B9">
        <w:rPr>
          <w:lang w:eastAsia="en-GB"/>
        </w:rPr>
        <w:t>Github</w:t>
      </w:r>
      <w:r w:rsidR="00044299" w:rsidRPr="00044299">
        <w:rPr>
          <w:lang w:eastAsia="en-GB"/>
        </w:rPr>
        <w:t>“</w:t>
      </w:r>
      <w:r w:rsidR="00316A2D" w:rsidRPr="00316A2D">
        <w:rPr>
          <w:lang w:eastAsia="en-GB"/>
        </w:rPr>
        <w:t xml:space="preserve"> </w:t>
      </w:r>
      <w:r w:rsidR="00316A2D">
        <w:rPr>
          <w:lang w:eastAsia="en-GB"/>
        </w:rPr>
        <w:t>Repository</w:t>
      </w:r>
      <w:r w:rsidR="004453B9">
        <w:rPr>
          <w:lang w:eastAsia="en-GB"/>
        </w:rPr>
        <w:t xml:space="preserve"> (</w:t>
      </w:r>
      <w:r w:rsidR="004453B9" w:rsidRPr="00044299">
        <w:t>GitHub Inc</w:t>
      </w:r>
      <w:r w:rsidR="004453B9">
        <w:t xml:space="preserve">, </w:t>
      </w:r>
      <w:r w:rsidR="004453B9" w:rsidRPr="00044299">
        <w:t>12.01.25</w:t>
      </w:r>
      <w:r w:rsidR="004453B9">
        <w:t>)</w:t>
      </w:r>
      <w:r w:rsidR="00044299" w:rsidRPr="00044299">
        <w:rPr>
          <w:lang w:eastAsia="en-GB"/>
        </w:rPr>
        <w:t xml:space="preserve"> </w:t>
      </w:r>
      <w:r w:rsidR="000D64A5">
        <w:rPr>
          <w:lang w:eastAsia="en-GB"/>
        </w:rPr>
        <w:t xml:space="preserve">nachschauen oder eigene Graphen auf </w:t>
      </w:r>
      <w:r w:rsidR="004453B9">
        <w:rPr>
          <w:lang w:eastAsia="en-GB"/>
        </w:rPr>
        <w:t xml:space="preserve">meiner </w:t>
      </w:r>
      <w:r w:rsidR="000D64A5" w:rsidRPr="00316A2D">
        <w:rPr>
          <w:color w:val="FF0000"/>
        </w:rPr>
        <w:t>Webseite</w:t>
      </w:r>
      <w:r w:rsidR="000D64A5" w:rsidRPr="00316A2D">
        <w:rPr>
          <w:color w:val="FF0000"/>
          <w:lang w:eastAsia="en-GB"/>
        </w:rPr>
        <w:t xml:space="preserve"> </w:t>
      </w:r>
      <w:r w:rsidR="004453B9" w:rsidRPr="00316A2D">
        <w:rPr>
          <w:color w:val="FF0000"/>
          <w:lang w:eastAsia="en-GB"/>
        </w:rPr>
        <w:t>(Levi Blumenwitz</w:t>
      </w:r>
      <w:r w:rsidR="004453B9">
        <w:rPr>
          <w:lang w:eastAsia="en-GB"/>
        </w:rPr>
        <w:t xml:space="preserve">, 12.01.25) </w:t>
      </w:r>
      <w:r w:rsidR="000D64A5">
        <w:rPr>
          <w:lang w:eastAsia="en-GB"/>
        </w:rPr>
        <w:t>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51F5CCAC"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C115953" w:rsidR="00847A8F" w:rsidRPr="00847A8F" w:rsidRDefault="00847A8F" w:rsidP="00847A8F">
      <w:pPr>
        <w:pStyle w:val="JugendForscht"/>
        <w:rPr>
          <w:rFonts w:ascii="Times New Roman" w:hAnsi="Times New Roman"/>
          <w:lang w:eastAsia="en-GB"/>
        </w:rPr>
      </w:pPr>
      <w:r>
        <w:rPr>
          <w:lang w:eastAsia="en-GB"/>
        </w:rPr>
        <w:lastRenderedPageBreak/>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5.1.2)</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3D775832"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sidR="00316A2D">
        <w:rPr>
          <w:lang w:eastAsia="en-GB"/>
        </w:rPr>
        <w:t xml:space="preserve">die Anzahl der Artikel pro </w:t>
      </w:r>
      <w:r w:rsidRPr="00F0108D">
        <w:rPr>
          <w:lang w:eastAsia="en-GB"/>
        </w:rPr>
        <w:t>Tag</w:t>
      </w:r>
    </w:p>
    <w:p w14:paraId="0C135813" w14:textId="70DB81E3"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bookmarkStart w:id="3" w:name="_Hlk187575304"/>
      <w:r w:rsidRPr="00F0108D">
        <w:rPr>
          <w:lang w:eastAsia="en-GB"/>
        </w:rPr>
        <w:t xml:space="preserve">Jeder Punkt </w:t>
      </w:r>
      <w:r w:rsidR="00316A2D" w:rsidRPr="00F0108D">
        <w:rPr>
          <w:lang w:eastAsia="en-GB"/>
        </w:rPr>
        <w:t xml:space="preserve">repräsentiert </w:t>
      </w:r>
      <w:r w:rsidR="00316A2D">
        <w:rPr>
          <w:lang w:eastAsia="en-GB"/>
        </w:rPr>
        <w:t xml:space="preserve">die Anzahl der Artikel pro </w:t>
      </w:r>
      <w:r w:rsidR="00316A2D" w:rsidRPr="00F0108D">
        <w:rPr>
          <w:lang w:eastAsia="en-GB"/>
        </w:rPr>
        <w:t>Tag</w:t>
      </w:r>
      <w:bookmarkEnd w:id="3"/>
    </w:p>
    <w:p w14:paraId="17A5EBB2" w14:textId="77CBF1E1"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74C05A05" w:rsidR="00847A8F" w:rsidRDefault="00847A8F" w:rsidP="005548AF">
      <w:pPr>
        <w:pStyle w:val="JugendForscht"/>
        <w:rPr>
          <w:lang w:eastAsia="en-GB"/>
        </w:rPr>
      </w:pPr>
      <w:r w:rsidRPr="00F0108D">
        <w:rPr>
          <w:lang w:eastAsia="en-GB"/>
        </w:rPr>
        <w:t xml:space="preserve">Abbildung </w:t>
      </w:r>
      <w:r>
        <w:rPr>
          <w:lang w:eastAsia="en-GB"/>
        </w:rPr>
        <w:t>5.1.</w:t>
      </w:r>
      <w:r w:rsidR="004453B9">
        <w:rPr>
          <w:lang w:eastAsia="en-GB"/>
        </w:rPr>
        <w:t>3</w:t>
      </w:r>
      <w:r w:rsidR="00A80829">
        <w:rPr>
          <w:lang w:eastAsia="en-GB"/>
        </w:rPr>
        <w:t>.</w:t>
      </w:r>
      <w:r w:rsidRPr="00F0108D">
        <w:rPr>
          <w:lang w:eastAsia="en-GB"/>
        </w:rPr>
        <w:t>: Artikelanzahl der Zeitung „The Guardian“, der Rubrik „Opinion“,</w:t>
      </w:r>
      <w:r w:rsidR="00316A2D">
        <w:rPr>
          <w:lang w:eastAsia="en-GB"/>
        </w:rPr>
        <w:t xml:space="preserve"> </w:t>
      </w:r>
      <w:r w:rsidR="00316A2D" w:rsidRPr="00F0108D">
        <w:rPr>
          <w:lang w:eastAsia="en-GB"/>
        </w:rPr>
        <w:t xml:space="preserve">Jeder Punkt repräsentiert </w:t>
      </w:r>
      <w:r w:rsidR="00316A2D">
        <w:rPr>
          <w:lang w:eastAsia="en-GB"/>
        </w:rPr>
        <w:t xml:space="preserve">die Anzahl der Artikel pro </w:t>
      </w:r>
      <w:r w:rsidR="00316A2D">
        <w:rPr>
          <w:lang w:eastAsia="en-GB"/>
        </w:rPr>
        <w:t>Monat</w:t>
      </w:r>
    </w:p>
    <w:p w14:paraId="547EEC25" w14:textId="0A6B476A" w:rsidR="00E64F13" w:rsidRDefault="00847A8F"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r w:rsidR="00316A2D" w:rsidRPr="00F0108D">
        <w:rPr>
          <w:lang w:eastAsia="en-GB"/>
        </w:rPr>
        <w:t xml:space="preserve">Jeder Punkt repräsentiert </w:t>
      </w:r>
      <w:r w:rsidR="00316A2D">
        <w:rPr>
          <w:lang w:eastAsia="en-GB"/>
        </w:rPr>
        <w:t xml:space="preserve">die Anzahl der Artikel pro </w:t>
      </w:r>
      <w:r w:rsidR="00316A2D">
        <w:rPr>
          <w:lang w:eastAsia="en-GB"/>
        </w:rPr>
        <w:t>Monat</w:t>
      </w: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DEE22B1"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5548AF" w:rsidRPr="00910B4F">
        <w:rPr>
          <w:lang w:eastAsia="en-GB"/>
        </w:rPr>
        <w:t xml:space="preserve"> ist 0.1.</w:t>
      </w:r>
    </w:p>
    <w:p w14:paraId="71EFF972" w14:textId="6CDD27ED" w:rsidR="00847A8F" w:rsidRPr="00A80829" w:rsidRDefault="00847A8F" w:rsidP="00A80829">
      <w:pPr>
        <w:pStyle w:val="JugendForscht"/>
      </w:pPr>
      <w:r w:rsidRPr="00A80829">
        <w:lastRenderedPageBreak/>
        <w:t>In Abbildung</w:t>
      </w:r>
      <w:r w:rsidR="00E64F13" w:rsidRPr="00A80829">
        <w:t xml:space="preserve"> 5.2.1.1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4F9639D6"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r w:rsidR="00316A2D">
        <w:rPr>
          <w:lang w:val="en-GB" w:eastAsia="en-GB"/>
        </w:rPr>
        <w:t>bei</w:t>
      </w:r>
      <w:r w:rsidRPr="005548AF">
        <w:rPr>
          <w:lang w:val="en-GB" w:eastAsia="en-GB"/>
        </w:rPr>
        <w:t xml:space="preserve">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375A0138"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w:t>
      </w:r>
      <w:r w:rsidRPr="005548AF">
        <w:rPr>
          <w:lang w:eastAsia="en-GB"/>
        </w:rPr>
        <w:lastRenderedPageBreak/>
        <w:t xml:space="preserve">"The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3BE38EA9"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0E04CB32"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52.000 Artikel</w:t>
      </w:r>
    </w:p>
    <w:p w14:paraId="5686AEE2" w14:textId="7884D34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73.000 Artikel</w:t>
      </w: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4460C53F"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lastRenderedPageBreak/>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1CCFF1D8"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p>
    <w:p w14:paraId="7D0C3345" w14:textId="1B422DC2"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w:t>
      </w:r>
      <w:r w:rsidR="00F61B49">
        <w:rPr>
          <w:shd w:val="clear" w:color="auto" w:fill="FFFFFF"/>
        </w:rPr>
        <w:t xml:space="preserve"> „Opinion“ in „The Guardian“</w:t>
      </w:r>
      <w:r>
        <w:rPr>
          <w:shd w:val="clear" w:color="auto" w:fill="FFFFFF"/>
        </w:rPr>
        <w:t> lassen Möglichkeiten in der Interpretation. Mögliche Ursachen könnten sein, dass die NYT aufgrun</w:t>
      </w:r>
      <w:r w:rsidR="00F61B49">
        <w:rPr>
          <w:shd w:val="clear" w:color="auto" w:fill="FFFFFF"/>
        </w:rPr>
        <w:t xml:space="preserve">d von </w:t>
      </w:r>
      <w:r>
        <w:rPr>
          <w:shd w:val="clear" w:color="auto" w:fill="FFFFFF"/>
        </w:rPr>
        <w:t>große</w:t>
      </w:r>
      <w:r w:rsidR="00F61B49">
        <w:rPr>
          <w:shd w:val="clear" w:color="auto" w:fill="FFFFFF"/>
        </w:rPr>
        <w:t>n</w:t>
      </w:r>
      <w:r>
        <w:rPr>
          <w:shd w:val="clear" w:color="auto" w:fill="FFFFFF"/>
        </w:rPr>
        <w:t xml:space="preserve"> politische</w:t>
      </w:r>
      <w:r w:rsidR="00F61B49">
        <w:rPr>
          <w:shd w:val="clear" w:color="auto" w:fill="FFFFFF"/>
        </w:rPr>
        <w:t xml:space="preserve">n </w:t>
      </w:r>
      <w:r>
        <w:rPr>
          <w:shd w:val="clear" w:color="auto" w:fill="FFFFFF"/>
        </w:rPr>
        <w:t>Themen</w:t>
      </w:r>
      <w:r w:rsidR="00F61B49">
        <w:rPr>
          <w:shd w:val="clear" w:color="auto" w:fill="FFFFFF"/>
        </w:rPr>
        <w:t xml:space="preserve">, wie z.B. der Wahl in Amerika, </w:t>
      </w:r>
      <w:r>
        <w:rPr>
          <w:shd w:val="clear" w:color="auto" w:fill="FFFFFF"/>
        </w:rPr>
        <w:t>mehr den Fokus auf politische Berichterstattung gelegt hat, während sich "The Guardian" zum Beispiel mehr auf</w:t>
      </w:r>
      <w:r w:rsidR="00F61B49">
        <w:rPr>
          <w:shd w:val="clear" w:color="auto" w:fill="FFFFFF"/>
        </w:rPr>
        <w:t xml:space="preserve"> Meinungsbeiträge </w:t>
      </w:r>
      <w:r>
        <w:rPr>
          <w:shd w:val="clear" w:color="auto" w:fill="FFFFFF"/>
        </w:rPr>
        <w:t>fokussiert haben könnte</w:t>
      </w:r>
      <w:r w:rsidR="00F61B49">
        <w:rPr>
          <w:shd w:val="clear" w:color="auto" w:fill="FFFFFF"/>
        </w:rPr>
        <w:t>.</w:t>
      </w:r>
      <w:r>
        <w:br/>
      </w: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r w:rsidRPr="00F61B49">
        <w:rPr>
          <w:color w:val="FF0000"/>
        </w:rPr>
        <w:br/>
      </w:r>
      <w:r w:rsidRPr="00F61B49">
        <w:rPr>
          <w:color w:val="FF0000"/>
          <w:shd w:val="clear" w:color="auto" w:fill="FFFFFF"/>
        </w:rPr>
        <w:t>Man kann sehen, dass sich die Medien an unterschiedliche Anforderungen</w:t>
      </w:r>
      <w:r w:rsidR="00F61B49" w:rsidRPr="00F61B49">
        <w:rPr>
          <w:color w:val="FF0000"/>
          <w:shd w:val="clear" w:color="auto" w:fill="FFFFFF"/>
        </w:rPr>
        <w:t xml:space="preserve"> </w:t>
      </w:r>
      <w:r w:rsidRPr="00F61B49">
        <w:rPr>
          <w:color w:val="FF0000"/>
          <w:shd w:val="clear" w:color="auto" w:fill="FFFFFF"/>
        </w:rPr>
        <w:t>anpassen.</w:t>
      </w:r>
    </w:p>
    <w:p w14:paraId="38072202" w14:textId="286F6504" w:rsidR="0057271E" w:rsidRDefault="00FD5555" w:rsidP="005B59DC">
      <w:pPr>
        <w:pStyle w:val="Listenabsatz"/>
        <w:numPr>
          <w:ilvl w:val="0"/>
          <w:numId w:val="27"/>
        </w:numPr>
        <w:spacing w:line="360" w:lineRule="auto"/>
        <w:jc w:val="both"/>
        <w:rPr>
          <w:rFonts w:cs="Arial"/>
          <w:b/>
          <w:sz w:val="20"/>
        </w:rPr>
      </w:pPr>
      <w:r w:rsidRPr="005B59DC">
        <w:rPr>
          <w:rFonts w:cs="Arial"/>
          <w:b/>
          <w:sz w:val="20"/>
        </w:rPr>
        <w:t>Fazit und Ausblick</w:t>
      </w:r>
    </w:p>
    <w:p w14:paraId="09CA2FF5" w14:textId="77777777" w:rsidR="00BF3403" w:rsidRDefault="00BF3403" w:rsidP="00BF3403">
      <w:pPr>
        <w:pStyle w:val="JugendForscht"/>
        <w:numPr>
          <w:ilvl w:val="0"/>
          <w:numId w:val="57"/>
        </w:numPr>
      </w:pPr>
      <w:r>
        <w:t>Wie objektiv sind die beiden analysierten Zeitungen wirklich?</w:t>
      </w:r>
    </w:p>
    <w:p w14:paraId="2C9E8353" w14:textId="77777777" w:rsidR="00BF3403" w:rsidRDefault="00BF3403" w:rsidP="00BF3403">
      <w:pPr>
        <w:pStyle w:val="JugendForscht"/>
        <w:numPr>
          <w:ilvl w:val="0"/>
          <w:numId w:val="57"/>
        </w:numPr>
      </w:pPr>
      <w:r>
        <w:t>Werden Zeitungsbeiträge tatsächlich immer negativer dargestellt?</w:t>
      </w:r>
    </w:p>
    <w:p w14:paraId="5820DF44" w14:textId="77777777" w:rsidR="00BF3403" w:rsidRDefault="00BF3403" w:rsidP="00BF3403">
      <w:pPr>
        <w:pStyle w:val="JugendForscht"/>
        <w:numPr>
          <w:ilvl w:val="0"/>
          <w:numId w:val="57"/>
        </w:numPr>
      </w:pPr>
      <w:r>
        <w:t>Sind Medien in den USA subjektiver als in Großbritannien?</w:t>
      </w:r>
    </w:p>
    <w:p w14:paraId="7D2A655F" w14:textId="5A6AD1DE" w:rsidR="00BF3403" w:rsidRPr="00BF3403" w:rsidRDefault="00BF3403" w:rsidP="00BF3403">
      <w:pPr>
        <w:pStyle w:val="JugendForscht"/>
        <w:numPr>
          <w:ilvl w:val="0"/>
          <w:numId w:val="57"/>
        </w:numPr>
      </w:pPr>
      <w:r>
        <w:t xml:space="preserve">Wie stark hat </w:t>
      </w:r>
      <w:r w:rsidRPr="00A321C0">
        <w:t>sich die Medienberichterstattung</w:t>
      </w:r>
      <w:r>
        <w:t xml:space="preserve"> bezogen auf Artikellänge und -anzahl in den letzten Jahren verändert?</w:t>
      </w:r>
    </w:p>
    <w:p w14:paraId="5D133443" w14:textId="634B9838" w:rsidR="00F61B49" w:rsidRDefault="00910B4F" w:rsidP="00910B4F">
      <w:pPr>
        <w:pStyle w:val="JugendForscht"/>
        <w:rPr>
          <w:shd w:val="clear" w:color="auto" w:fill="FFFFFF"/>
        </w:rPr>
      </w:pPr>
      <w:r>
        <w:rPr>
          <w:shd w:val="clear" w:color="auto" w:fill="FFFFFF"/>
        </w:rPr>
        <w:t xml:space="preserve">Das Ziel </w:t>
      </w:r>
      <w:r w:rsidR="00BF3403">
        <w:rPr>
          <w:shd w:val="clear" w:color="auto" w:fill="FFFFFF"/>
        </w:rPr>
        <w:t xml:space="preserve">der Langzeitdatenanalyse </w:t>
      </w:r>
      <w:r>
        <w:rPr>
          <w:shd w:val="clear" w:color="auto" w:fill="FFFFFF"/>
        </w:rPr>
        <w:t>wurde erreicht, jedoch konnte aufgrund der begrenzten Zeit nur ein Teil der Daten heruntergeladen werden</w:t>
      </w:r>
      <w:r w:rsidR="00BF3403">
        <w:rPr>
          <w:shd w:val="clear" w:color="auto" w:fill="FFFFFF"/>
        </w:rPr>
        <w:t>, wobei trotzdem eine beträchtliche Zahl von 125.000 Artikeln analysiert wurde.</w:t>
      </w:r>
      <w:r>
        <w:br/>
      </w:r>
      <w:r>
        <w:rPr>
          <w:shd w:val="clear" w:color="auto" w:fill="FFFFFF"/>
        </w:rPr>
        <w:t>Es konnte eine Veränderung der Medien über den Zeitraum von 10 Jahren festgestellt werden,</w:t>
      </w:r>
      <w:r w:rsidRPr="00F61B49">
        <w:rPr>
          <w:color w:val="FF0000"/>
          <w:shd w:val="clear" w:color="auto" w:fill="FFFFFF"/>
        </w:rPr>
        <w:t xml:space="preserve"> </w:t>
      </w:r>
      <w:r w:rsidRPr="00BF3403">
        <w:rPr>
          <w:color w:val="auto"/>
          <w:shd w:val="clear" w:color="auto" w:fill="FFFFFF"/>
        </w:rPr>
        <w:t xml:space="preserve">jedoch konnte die Vermutung </w:t>
      </w:r>
      <w:r w:rsidR="00BF3403">
        <w:rPr>
          <w:color w:val="auto"/>
          <w:shd w:val="clear" w:color="auto" w:fill="FFFFFF"/>
        </w:rPr>
        <w:t>einer</w:t>
      </w:r>
      <w:r w:rsidRPr="00BF3403">
        <w:rPr>
          <w:color w:val="auto"/>
          <w:shd w:val="clear" w:color="auto" w:fill="FFFFFF"/>
        </w:rPr>
        <w:t xml:space="preserve"> zunehmenden Polarisierung, also extremeren Meinung</w:t>
      </w:r>
      <w:r w:rsidR="00BF3403">
        <w:rPr>
          <w:color w:val="auto"/>
          <w:shd w:val="clear" w:color="auto" w:fill="FFFFFF"/>
        </w:rPr>
        <w:t>sbildung in den untersuchten Medien</w:t>
      </w:r>
      <w:r w:rsidR="00F61B49" w:rsidRPr="00BF3403">
        <w:rPr>
          <w:color w:val="auto"/>
          <w:shd w:val="clear" w:color="auto" w:fill="FFFFFF"/>
        </w:rPr>
        <w:t xml:space="preserve"> nicht</w:t>
      </w:r>
      <w:r w:rsidRPr="00BF3403">
        <w:rPr>
          <w:color w:val="auto"/>
          <w:shd w:val="clear" w:color="auto" w:fill="FFFFFF"/>
        </w:rPr>
        <w:t xml:space="preserve">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 xml:space="preserve">Auch beim Vergleich beider Zeitungen wird deutlich, dass die Berichterstattung in beiden Zeitungen ähnlich ist. Dies zeigt auf eine seriöse Berichterstattung beider Zeitungen, unabhängig vom </w:t>
      </w:r>
      <w:r>
        <w:rPr>
          <w:shd w:val="clear" w:color="auto" w:fill="FFFFFF"/>
        </w:rPr>
        <w:lastRenderedPageBreak/>
        <w:t>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w:t>
      </w:r>
      <w:r w:rsidR="00F61B49">
        <w:rPr>
          <w:shd w:val="clear" w:color="auto" w:fill="FFFFFF"/>
        </w:rPr>
        <w:t>ä</w:t>
      </w:r>
      <w:r>
        <w:rPr>
          <w:shd w:val="clear" w:color="auto" w:fill="FFFFFF"/>
        </w:rPr>
        <w:t>r</w:t>
      </w:r>
      <w:r w:rsidR="00F61B49">
        <w:rPr>
          <w:shd w:val="clear" w:color="auto" w:fill="FFFFFF"/>
        </w:rPr>
        <w:t>e</w:t>
      </w:r>
      <w:r>
        <w:rPr>
          <w:shd w:val="clear" w:color="auto" w:fill="FFFFFF"/>
        </w:rPr>
        <w:t xml:space="preserve"> die Untersuchung der Komplexität der Artikel</w:t>
      </w:r>
      <w:r w:rsidR="00F61B49">
        <w:rPr>
          <w:shd w:val="clear" w:color="auto" w:fill="FFFFFF"/>
        </w:rPr>
        <w:t xml:space="preserve">, </w:t>
      </w:r>
      <w:r>
        <w:rPr>
          <w:shd w:val="clear" w:color="auto" w:fill="FFFFFF"/>
        </w:rPr>
        <w:t xml:space="preserve">um so die </w:t>
      </w:r>
      <w:r w:rsidR="00F61B49">
        <w:rPr>
          <w:shd w:val="clear" w:color="auto" w:fill="FFFFFF"/>
        </w:rPr>
        <w:t>Veränderung der V</w:t>
      </w:r>
      <w:r>
        <w:rPr>
          <w:shd w:val="clear" w:color="auto" w:fill="FFFFFF"/>
        </w:rPr>
        <w:t>erständlichkeit der Artikel zu analysieren.</w:t>
      </w:r>
    </w:p>
    <w:p w14:paraId="4D4A75C0" w14:textId="77777777" w:rsidR="00F61B49" w:rsidRDefault="00F61B49" w:rsidP="00910B4F">
      <w:pPr>
        <w:pStyle w:val="JugendForscht"/>
      </w:pPr>
    </w:p>
    <w:p w14:paraId="1D8B978E" w14:textId="61A65688" w:rsidR="005B59DC" w:rsidRDefault="00910B4F" w:rsidP="00910B4F">
      <w:pPr>
        <w:pStyle w:val="JugendForscht"/>
        <w:rPr>
          <w:shd w:val="clear" w:color="auto" w:fill="FFFFFF"/>
        </w:rPr>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xml:space="preserve">, da die </w:t>
      </w:r>
      <w:r w:rsidRPr="00F61B49">
        <w:t xml:space="preserve">Medienkritik, </w:t>
      </w:r>
      <w:r w:rsidR="00F61B49">
        <w:t xml:space="preserve">sowie </w:t>
      </w:r>
      <w:r w:rsidR="00A31FBE" w:rsidRPr="00F61B49">
        <w:t>Überprüfung</w:t>
      </w:r>
      <w:r w:rsidRPr="00F61B49">
        <w:t xml:space="preserve"> von Vorurteilen</w:t>
      </w:r>
      <w:r w:rsidR="00F61B49">
        <w:t xml:space="preserve"> genauer Untersucht werden können.</w:t>
      </w:r>
      <w:r w:rsidR="00783776">
        <w:t xml:space="preserve">  </w:t>
      </w:r>
      <w:r w:rsidR="00783776" w:rsidRPr="00783776">
        <w:rPr>
          <w:color w:val="FF0000"/>
        </w:rPr>
        <w:t>A</w:t>
      </w:r>
      <w:r w:rsidRPr="00783776">
        <w:rPr>
          <w:color w:val="FF0000"/>
        </w:rPr>
        <w:t>uswahl verlässlicher Medien um gezielte Recherchen vorzunehmen</w:t>
      </w:r>
      <w:r w:rsidRPr="00F61B49">
        <w:t>.</w:t>
      </w:r>
      <w:r>
        <w:br/>
      </w:r>
      <w:r>
        <w:rPr>
          <w:shd w:val="clear" w:color="auto" w:fill="FFFFFF"/>
        </w:rPr>
        <w:t>Durch die Webseite kann die Auswahl der Daten speziell gefiltert werden</w:t>
      </w:r>
      <w:r w:rsidR="00783776">
        <w:rPr>
          <w:shd w:val="clear" w:color="auto" w:fill="FFFFFF"/>
        </w:rPr>
        <w:t>,</w:t>
      </w:r>
      <w:r>
        <w:rPr>
          <w:shd w:val="clear" w:color="auto" w:fill="FFFFFF"/>
        </w:rPr>
        <w:t xml:space="preserve">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sidR="00783776">
        <w:rPr>
          <w:shd w:val="clear" w:color="auto" w:fill="FFFFFF"/>
        </w:rPr>
        <w:t xml:space="preserve"> </w:t>
      </w:r>
      <w:r>
        <w:rPr>
          <w:rStyle w:val="HTMLCode"/>
          <w:rFonts w:ascii="Consolas" w:hAnsi="Consolas"/>
          <w:color w:val="030303"/>
          <w:shd w:val="clear" w:color="auto" w:fill="F0F0F0"/>
        </w:rPr>
        <w:t>Zitat</w:t>
      </w:r>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31.12.24, Python Software Foundation, Python als Programmiersprache</w:t>
      </w:r>
    </w:p>
    <w:p w14:paraId="7B3C6758" w14:textId="1AE2D582"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5755945A" w14:textId="3D73A221" w:rsidR="00296C85" w:rsidRPr="00910B4F" w:rsidRDefault="00296C85" w:rsidP="00296C85">
      <w:pPr>
        <w:pStyle w:val="JugendForscht"/>
        <w:rPr>
          <w:color w:val="555555"/>
          <w:lang w:val="en-GB"/>
        </w:rPr>
      </w:pPr>
      <w:r w:rsidRPr="00044299">
        <w:rPr>
          <w:rFonts w:ascii="Helvetica" w:eastAsiaTheme="majorEastAsia" w:hAnsi="Helvetica" w:cs="Helvetica"/>
          <w:lang w:val="en-GB"/>
        </w:rPr>
        <w:t>https://matplotlib.org/:</w:t>
      </w:r>
      <w:r w:rsidRPr="001B5D4E">
        <w:rPr>
          <w:lang w:val="en-GB"/>
        </w:rPr>
        <w:t xml:space="preserve"> 30.12.2024, © 2012 – 2024 The </w:t>
      </w:r>
      <w:r w:rsidRPr="004453B9">
        <w:rPr>
          <w:color w:val="FF0000"/>
          <w:lang w:val="en-GB"/>
        </w:rPr>
        <w:t xml:space="preserve">Matplotlib </w:t>
      </w:r>
      <w:r w:rsidRPr="001B5D4E">
        <w:rPr>
          <w:lang w:val="en-GB"/>
        </w:rPr>
        <w:t>development team, Matplotlib für Graphen</w:t>
      </w:r>
    </w:p>
    <w:p w14:paraId="0929246E" w14:textId="0FED55EB" w:rsidR="00296C85" w:rsidRPr="005D503A" w:rsidRDefault="00296C85" w:rsidP="00296C85">
      <w:pPr>
        <w:pStyle w:val="JugendForscht"/>
      </w:pPr>
      <w:r w:rsidRPr="00044299">
        <w:rPr>
          <w:rFonts w:ascii="Helvetica" w:eastAsiaTheme="majorEastAsia" w:hAnsi="Helvetica" w:cs="Helvetica"/>
        </w:rPr>
        <w:t>https://numpy.org/:</w:t>
      </w:r>
      <w:r>
        <w:rPr>
          <w:color w:val="555555"/>
        </w:rPr>
        <w:t> </w:t>
      </w:r>
      <w:r w:rsidRPr="005D503A">
        <w:t xml:space="preserve">30.12.2024, © 2024 NumPy team, </w:t>
      </w:r>
      <w:r w:rsidRPr="004453B9">
        <w:rPr>
          <w:color w:val="FF0000"/>
        </w:rPr>
        <w:t xml:space="preserve">Numpy </w:t>
      </w:r>
      <w:r w:rsidRPr="005D503A">
        <w:t>für numerische Berechnungen</w:t>
      </w:r>
    </w:p>
    <w:p w14:paraId="0A673A60" w14:textId="3B4AA270" w:rsidR="00296C85" w:rsidRDefault="00296C85" w:rsidP="00296C85">
      <w:pPr>
        <w:pStyle w:val="JugendForscht"/>
        <w:rPr>
          <w:color w:val="555555"/>
        </w:rPr>
      </w:pPr>
      <w:r w:rsidRPr="00044299">
        <w:rPr>
          <w:rFonts w:ascii="Helvetica" w:eastAsiaTheme="majorEastAsia" w:hAnsi="Helvetica" w:cs="Helvetica"/>
        </w:rPr>
        <w:lastRenderedPageBreak/>
        <w:t>https://pandas.pydata.org/:</w:t>
      </w:r>
      <w:r>
        <w:rPr>
          <w:color w:val="555555"/>
        </w:rPr>
        <w:t> </w:t>
      </w:r>
      <w:r w:rsidRPr="005D503A">
        <w:t xml:space="preserve">30.12.2024, © 2024 pandas, </w:t>
      </w:r>
      <w:r w:rsidRPr="004453B9">
        <w:rPr>
          <w:color w:val="FF0000"/>
        </w:rPr>
        <w:t xml:space="preserve">pandas </w:t>
      </w:r>
      <w:r w:rsidRPr="005D503A">
        <w:t>zur Datenanalyse</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30.12.2024, © 2024 Plotly, Plotly für interaktive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Python Software Foundation</w:t>
      </w:r>
      <w:r w:rsidR="000D2142">
        <w:t>,</w:t>
      </w:r>
      <w:r w:rsidRPr="005D503A">
        <w:t xml:space="preserve"> SQLite3 für Datenbanken</w:t>
      </w:r>
    </w:p>
    <w:p w14:paraId="331A8B3C" w14:textId="7BC22BC9" w:rsidR="00296C85" w:rsidRPr="00776C4F" w:rsidRDefault="00430902" w:rsidP="00296C85">
      <w:pPr>
        <w:pStyle w:val="JugendForscht"/>
        <w:rPr>
          <w:lang w:val="en-GB"/>
        </w:rPr>
      </w:pPr>
      <w:hyperlink r:id="rId32"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30.12.2024, © 2024 Snowflake Inc., Streamlit für Webseiten</w:t>
      </w:r>
    </w:p>
    <w:p w14:paraId="2545DC31" w14:textId="3739AE2D" w:rsidR="0002338E" w:rsidRPr="001B5D4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30.12.2024, © Steven Loria, TextBlob für NLP</w:t>
      </w:r>
    </w:p>
    <w:p w14:paraId="16C2CB94" w14:textId="5637BB7D" w:rsidR="00296C85" w:rsidRPr="00296C85" w:rsidRDefault="00296C85" w:rsidP="00296C85">
      <w:pPr>
        <w:pStyle w:val="JugendForscht"/>
        <w:rPr>
          <w:b/>
          <w:bCs/>
          <w:lang w:val="en-GB"/>
        </w:rPr>
      </w:pPr>
      <w:r w:rsidRPr="00296C85">
        <w:rPr>
          <w:rStyle w:val="Fett"/>
          <w:rFonts w:eastAsiaTheme="majorEastAsia"/>
          <w:b w:val="0"/>
          <w:bCs w:val="0"/>
          <w:lang w:val="en-GB"/>
        </w:rPr>
        <w:t>8.</w:t>
      </w:r>
      <w:r w:rsidR="003E4B68">
        <w:rPr>
          <w:rStyle w:val="Fett"/>
          <w:rFonts w:eastAsiaTheme="majorEastAsia"/>
          <w:b w:val="0"/>
          <w:bCs w:val="0"/>
          <w:lang w:val="en-GB"/>
        </w:rPr>
        <w:t>2</w:t>
      </w:r>
      <w:r w:rsidRPr="00296C85">
        <w:rPr>
          <w:rStyle w:val="Fett"/>
          <w:rFonts w:eastAsiaTheme="majorEastAsia"/>
          <w:b w:val="0"/>
          <w:bCs w:val="0"/>
          <w:lang w:val="en-GB"/>
        </w:rPr>
        <w:t>. Webseiten</w:t>
      </w:r>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Colaboratory</w:t>
      </w:r>
      <w:r w:rsidRPr="001B5D4E">
        <w:rPr>
          <w:lang w:val="en-GB"/>
        </w:rPr>
        <w:t xml:space="preserve">, Google </w:t>
      </w:r>
      <w:r w:rsidR="002B7229" w:rsidRPr="002B7229">
        <w:rPr>
          <w:lang w:val="en-GB"/>
        </w:rPr>
        <w:t>Cola</w:t>
      </w:r>
      <w:r w:rsidR="002B7229">
        <w:rPr>
          <w:lang w:val="en-GB"/>
        </w:rPr>
        <w:t>b</w:t>
      </w:r>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03.01.25, Jupyter, Jupyter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Github </w:t>
      </w:r>
      <w:r>
        <w:t>als Versionkontrollsystem</w:t>
      </w:r>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„Github“ (</w:t>
      </w:r>
      <w:r w:rsidRPr="00044299">
        <w:t>GitHub Inc</w:t>
      </w:r>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xml:space="preserve">, Social Media Platform X (ehemals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0388174E" w:rsidR="002B7229" w:rsidRPr="002B7229" w:rsidRDefault="002B7229" w:rsidP="00296C85">
      <w:pPr>
        <w:pStyle w:val="JugendForscht"/>
        <w:rPr>
          <w:lang w:val="en-GB"/>
        </w:rPr>
      </w:pPr>
      <w:r w:rsidRPr="00B2668C">
        <w:rPr>
          <w:lang w:val="en-GB"/>
        </w:rPr>
        <w:t>https://www.scraperapi.com/</w:t>
      </w:r>
      <w:r w:rsidRPr="002B7229">
        <w:rPr>
          <w:lang w:val="en-GB"/>
        </w:rPr>
        <w:t xml:space="preserve">:, </w:t>
      </w:r>
      <w:r>
        <w:rPr>
          <w:lang w:val="en-GB"/>
        </w:rPr>
        <w:t xml:space="preserve">12.01.25, </w:t>
      </w:r>
      <w:r w:rsidRPr="002B7229">
        <w:rPr>
          <w:lang w:val="en-GB"/>
        </w:rPr>
        <w:t>S</w:t>
      </w:r>
      <w:r>
        <w:rPr>
          <w:lang w:val="en-GB"/>
        </w:rPr>
        <w:t xml:space="preserve">craperAPI, </w:t>
      </w:r>
      <w:r w:rsidRPr="002B7229">
        <w:rPr>
          <w:lang w:val="en-GB"/>
        </w:rPr>
        <w:t>Scale Data Collection with a Simple API</w:t>
      </w:r>
    </w:p>
    <w:p w14:paraId="7AFE29EE" w14:textId="1DF6AD79" w:rsidR="00296C85" w:rsidRPr="00F61B49" w:rsidRDefault="00296C85" w:rsidP="00296C85">
      <w:pPr>
        <w:pStyle w:val="JugendForscht"/>
        <w:rPr>
          <w:rStyle w:val="Fett"/>
          <w:rFonts w:eastAsiaTheme="majorEastAsia"/>
          <w:b w:val="0"/>
          <w:bCs w:val="0"/>
        </w:rPr>
      </w:pPr>
      <w:r w:rsidRPr="00F61B49">
        <w:rPr>
          <w:rStyle w:val="Fett"/>
          <w:rFonts w:eastAsiaTheme="majorEastAsia"/>
          <w:b w:val="0"/>
          <w:bCs w:val="0"/>
        </w:rPr>
        <w:t>8.</w:t>
      </w:r>
      <w:r w:rsidR="003E4B68" w:rsidRPr="00F61B49">
        <w:rPr>
          <w:rStyle w:val="Fett"/>
          <w:rFonts w:eastAsiaTheme="majorEastAsia"/>
          <w:b w:val="0"/>
          <w:bCs w:val="0"/>
        </w:rPr>
        <w:t>3</w:t>
      </w:r>
      <w:r w:rsidRPr="00F61B49">
        <w:rPr>
          <w:rStyle w:val="Fett"/>
          <w:rFonts w:eastAsiaTheme="majorEastAsia"/>
          <w:b w:val="0"/>
          <w:bCs w:val="0"/>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lastRenderedPageBreak/>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Nocun,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F853B" w14:textId="77777777" w:rsidR="00430902" w:rsidRDefault="00430902">
      <w:r>
        <w:separator/>
      </w:r>
    </w:p>
  </w:endnote>
  <w:endnote w:type="continuationSeparator" w:id="0">
    <w:p w14:paraId="57733299" w14:textId="77777777" w:rsidR="00430902" w:rsidRDefault="00430902">
      <w:r>
        <w:continuationSeparator/>
      </w:r>
    </w:p>
  </w:endnote>
  <w:endnote w:type="continuationNotice" w:id="1">
    <w:p w14:paraId="4BB77A40" w14:textId="77777777" w:rsidR="00430902" w:rsidRDefault="0043090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D932238"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B45CC0">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EEFC5" w14:textId="77777777" w:rsidR="00430902" w:rsidRDefault="00430902">
      <w:r>
        <w:separator/>
      </w:r>
    </w:p>
  </w:footnote>
  <w:footnote w:type="continuationSeparator" w:id="0">
    <w:p w14:paraId="0C60BE00" w14:textId="77777777" w:rsidR="00430902" w:rsidRDefault="00430902">
      <w:r>
        <w:continuationSeparator/>
      </w:r>
    </w:p>
  </w:footnote>
  <w:footnote w:type="continuationNotice" w:id="1">
    <w:p w14:paraId="39E213F7" w14:textId="77777777" w:rsidR="00430902" w:rsidRDefault="00430902">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9" type="#_x0000_t75" style="width:3in;height:3in" o:bullet="t"/>
    </w:pict>
  </w:numPicBullet>
  <w:numPicBullet w:numPicBulletId="1">
    <w:pict>
      <v:shape id="_x0000_i1570" type="#_x0000_t75" style="width:3in;height:3in" o:bullet="t"/>
    </w:pict>
  </w:numPicBullet>
  <w:numPicBullet w:numPicBulletId="2">
    <w:pict>
      <v:shape id="_x0000_i1571"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1"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5"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8"/>
  </w:num>
  <w:num w:numId="23">
    <w:abstractNumId w:val="24"/>
  </w:num>
  <w:num w:numId="24">
    <w:abstractNumId w:val="23"/>
  </w:num>
  <w:num w:numId="25">
    <w:abstractNumId w:val="41"/>
  </w:num>
  <w:num w:numId="26">
    <w:abstractNumId w:val="54"/>
  </w:num>
  <w:num w:numId="27">
    <w:abstractNumId w:val="33"/>
  </w:num>
  <w:num w:numId="28">
    <w:abstractNumId w:val="39"/>
  </w:num>
  <w:num w:numId="29">
    <w:abstractNumId w:val="52"/>
  </w:num>
  <w:num w:numId="30">
    <w:abstractNumId w:val="53"/>
  </w:num>
  <w:num w:numId="31">
    <w:abstractNumId w:val="50"/>
  </w:num>
  <w:num w:numId="32">
    <w:abstractNumId w:val="18"/>
  </w:num>
  <w:num w:numId="33">
    <w:abstractNumId w:val="35"/>
  </w:num>
  <w:num w:numId="34">
    <w:abstractNumId w:val="49"/>
  </w:num>
  <w:num w:numId="35">
    <w:abstractNumId w:val="16"/>
  </w:num>
  <w:num w:numId="36">
    <w:abstractNumId w:val="55"/>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1"/>
  </w:num>
  <w:num w:numId="48">
    <w:abstractNumId w:val="0"/>
  </w:num>
  <w:num w:numId="49">
    <w:abstractNumId w:val="29"/>
  </w:num>
  <w:num w:numId="50">
    <w:abstractNumId w:val="20"/>
  </w:num>
  <w:num w:numId="51">
    <w:abstractNumId w:val="45"/>
  </w:num>
  <w:num w:numId="52">
    <w:abstractNumId w:val="47"/>
  </w:num>
  <w:num w:numId="53">
    <w:abstractNumId w:val="21"/>
  </w:num>
  <w:num w:numId="54">
    <w:abstractNumId w:val="17"/>
  </w:num>
  <w:num w:numId="55">
    <w:abstractNumId w:val="11"/>
  </w:num>
  <w:num w:numId="56">
    <w:abstractNumId w:val="28"/>
  </w:num>
  <w:num w:numId="57">
    <w:abstractNumId w:val="4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510E"/>
    <w:rsid w:val="00092586"/>
    <w:rsid w:val="000A2A1F"/>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20FF"/>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A7F"/>
    <w:rsid w:val="001B5D4E"/>
    <w:rsid w:val="001C034B"/>
    <w:rsid w:val="001C0AE6"/>
    <w:rsid w:val="001C153F"/>
    <w:rsid w:val="001C3203"/>
    <w:rsid w:val="001C3705"/>
    <w:rsid w:val="001D00EB"/>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6F44"/>
    <w:rsid w:val="002D2C7E"/>
    <w:rsid w:val="002D54A6"/>
    <w:rsid w:val="002E298C"/>
    <w:rsid w:val="002E3C43"/>
    <w:rsid w:val="002F6E9A"/>
    <w:rsid w:val="00302C56"/>
    <w:rsid w:val="003038F7"/>
    <w:rsid w:val="0031151E"/>
    <w:rsid w:val="00314A72"/>
    <w:rsid w:val="00315FAF"/>
    <w:rsid w:val="00316A2D"/>
    <w:rsid w:val="003254C5"/>
    <w:rsid w:val="00326E2A"/>
    <w:rsid w:val="00327593"/>
    <w:rsid w:val="0033289A"/>
    <w:rsid w:val="00342169"/>
    <w:rsid w:val="00361C01"/>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6C55"/>
    <w:rsid w:val="004009E9"/>
    <w:rsid w:val="00407C79"/>
    <w:rsid w:val="00412D39"/>
    <w:rsid w:val="00414088"/>
    <w:rsid w:val="00417348"/>
    <w:rsid w:val="00423414"/>
    <w:rsid w:val="00430902"/>
    <w:rsid w:val="004453B9"/>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4726"/>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537C"/>
    <w:rsid w:val="005F6507"/>
    <w:rsid w:val="005F7E76"/>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75556"/>
    <w:rsid w:val="007759CA"/>
    <w:rsid w:val="00776C4F"/>
    <w:rsid w:val="0077745E"/>
    <w:rsid w:val="0078030C"/>
    <w:rsid w:val="00783776"/>
    <w:rsid w:val="00784295"/>
    <w:rsid w:val="007879C8"/>
    <w:rsid w:val="007A4EDE"/>
    <w:rsid w:val="007B5234"/>
    <w:rsid w:val="007B6745"/>
    <w:rsid w:val="007B714A"/>
    <w:rsid w:val="007C13B7"/>
    <w:rsid w:val="007D450F"/>
    <w:rsid w:val="007E6E58"/>
    <w:rsid w:val="007F0A4F"/>
    <w:rsid w:val="00802114"/>
    <w:rsid w:val="00802ADC"/>
    <w:rsid w:val="00804A9E"/>
    <w:rsid w:val="00807772"/>
    <w:rsid w:val="00810F25"/>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32340"/>
    <w:rsid w:val="00B45CC0"/>
    <w:rsid w:val="00B531FB"/>
    <w:rsid w:val="00B66E78"/>
    <w:rsid w:val="00B729A1"/>
    <w:rsid w:val="00B7370E"/>
    <w:rsid w:val="00B7504A"/>
    <w:rsid w:val="00B84E3E"/>
    <w:rsid w:val="00B91E03"/>
    <w:rsid w:val="00BA41DE"/>
    <w:rsid w:val="00BA5AE0"/>
    <w:rsid w:val="00BB0538"/>
    <w:rsid w:val="00BB5BE7"/>
    <w:rsid w:val="00BC2833"/>
    <w:rsid w:val="00BC3E3F"/>
    <w:rsid w:val="00BC5858"/>
    <w:rsid w:val="00BC637A"/>
    <w:rsid w:val="00BD7C0A"/>
    <w:rsid w:val="00BF3403"/>
    <w:rsid w:val="00BF4A4D"/>
    <w:rsid w:val="00BF5F26"/>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35AD"/>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e+.vscode-resource.vscode-cdn.net/c:/Users/L-Blu/Levi/Programmieren/Python/Jugend-Forscht/Plotting/Plotting.py" TargetMode="External"/><Relationship Id="rId18" Type="http://schemas.openxmlformats.org/officeDocument/2006/relationships/hyperlink" Target="https://jugend-forscht.streamlit.app/"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hyperlink" Target="https://www.sqlite.org/:"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4494</Words>
  <Characters>25620</Characters>
  <Application>Microsoft Office Word</Application>
  <DocSecurity>0</DocSecurity>
  <Lines>213</Lines>
  <Paragraphs>60</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30054</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114</cp:revision>
  <cp:lastPrinted>2019-08-13T10:41:00Z</cp:lastPrinted>
  <dcterms:created xsi:type="dcterms:W3CDTF">2024-10-11T07:09:00Z</dcterms:created>
  <dcterms:modified xsi:type="dcterms:W3CDTF">2025-01-12T11:15:00Z</dcterms:modified>
</cp:coreProperties>
</file>