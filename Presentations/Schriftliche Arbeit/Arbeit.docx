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5D323" w14:textId="7827F996" w:rsidR="000142ED" w:rsidRDefault="000142ED" w:rsidP="000142ED">
      <w:pPr>
        <w:pStyle w:val="berschrift2"/>
        <w:ind w:left="-1418"/>
        <w:rPr>
          <w:sz w:val="20"/>
        </w:rPr>
      </w:pPr>
      <w:bookmarkStart w:id="0" w:name="_Toc187582028"/>
      <w:bookmarkStart w:id="1" w:name="_Toc188131385"/>
      <w:bookmarkStart w:id="2" w:name="_Hlk187581152"/>
      <w:bookmarkStart w:id="3" w:name="_Hlk188185306"/>
      <w:r>
        <w:rPr>
          <w:noProof/>
          <w:sz w:val="20"/>
        </w:rPr>
        <w:drawing>
          <wp:inline distT="0" distB="0" distL="0" distR="0" wp14:anchorId="39EFF209" wp14:editId="10108F61">
            <wp:extent cx="7557655" cy="10685823"/>
            <wp:effectExtent l="0" t="0" r="5715"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461" cy="10689791"/>
                    </a:xfrm>
                    <a:prstGeom prst="rect">
                      <a:avLst/>
                    </a:prstGeom>
                    <a:noFill/>
                    <a:ln>
                      <a:noFill/>
                    </a:ln>
                  </pic:spPr>
                </pic:pic>
              </a:graphicData>
            </a:graphic>
          </wp:inline>
        </w:drawing>
      </w:r>
    </w:p>
    <w:p w14:paraId="35FF2A4C" w14:textId="77777777" w:rsidR="000142ED" w:rsidRDefault="000142ED" w:rsidP="00910B4F">
      <w:pPr>
        <w:pStyle w:val="berschrift2"/>
        <w:rPr>
          <w:sz w:val="20"/>
        </w:rPr>
      </w:pPr>
    </w:p>
    <w:p w14:paraId="2AA76131" w14:textId="77777777" w:rsidR="000142ED" w:rsidRDefault="000142ED" w:rsidP="00910B4F">
      <w:pPr>
        <w:pStyle w:val="berschrift2"/>
        <w:rPr>
          <w:sz w:val="20"/>
        </w:rPr>
      </w:pPr>
    </w:p>
    <w:bookmarkEnd w:id="0"/>
    <w:bookmarkEnd w:id="1"/>
    <w:p w14:paraId="6A38390F" w14:textId="13B72B6F" w:rsidR="009E6BF6" w:rsidRDefault="009E6BF6" w:rsidP="009E6BF6">
      <w:pPr>
        <w:pStyle w:val="JugendForscht"/>
        <w:rPr>
          <w:b/>
        </w:rPr>
      </w:pPr>
      <w:r>
        <w:rPr>
          <w:b/>
        </w:rPr>
        <w:t>Inhaltsverzeichnis</w:t>
      </w:r>
    </w:p>
    <w:p w14:paraId="5B0CFB73" w14:textId="5C5B12A9"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20FB4389" w:rsidR="009E6BF6" w:rsidRDefault="009E6BF6" w:rsidP="009E6BF6">
      <w:pPr>
        <w:pStyle w:val="JugendForscht"/>
        <w:numPr>
          <w:ilvl w:val="2"/>
          <w:numId w:val="62"/>
        </w:numPr>
      </w:pPr>
      <w:proofErr w:type="spellStart"/>
      <w:r w:rsidRPr="009E6BF6">
        <w:t>Sentiment</w:t>
      </w:r>
      <w:r w:rsidR="006A4BB6">
        <w:t>a</w:t>
      </w:r>
      <w:r w:rsidRPr="009E6BF6">
        <w:t>nalyse</w:t>
      </w:r>
      <w:proofErr w:type="spellEnd"/>
    </w:p>
    <w:p w14:paraId="2F47FC39" w14:textId="59C0EF27" w:rsidR="009E6BF6" w:rsidRDefault="009E6BF6" w:rsidP="009E6BF6">
      <w:pPr>
        <w:pStyle w:val="JugendForscht"/>
        <w:numPr>
          <w:ilvl w:val="3"/>
          <w:numId w:val="62"/>
        </w:numPr>
      </w:pPr>
      <w:r w:rsidRPr="009E6BF6">
        <w:t>Polarisation</w:t>
      </w:r>
    </w:p>
    <w:p w14:paraId="59A39F02" w14:textId="5EA73D9C" w:rsidR="009E6BF6" w:rsidRDefault="009E6BF6" w:rsidP="009E6BF6">
      <w:pPr>
        <w:pStyle w:val="JugendForscht"/>
        <w:numPr>
          <w:ilvl w:val="3"/>
          <w:numId w:val="62"/>
        </w:numPr>
      </w:pPr>
      <w:r w:rsidRPr="009E6BF6">
        <w:t>Subjektivität</w:t>
      </w:r>
    </w:p>
    <w:p w14:paraId="50F3617D" w14:textId="137A9C6D" w:rsidR="00614D76" w:rsidRDefault="00614D76" w:rsidP="009E6BF6">
      <w:pPr>
        <w:pStyle w:val="JugendForscht"/>
        <w:numPr>
          <w:ilvl w:val="3"/>
          <w:numId w:val="62"/>
        </w:numPr>
      </w:pPr>
      <w:r>
        <w:t>Beispiel</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28CE740F" w14:textId="0C5EFD6D" w:rsidR="00BD3741" w:rsidRDefault="009E6BF6" w:rsidP="00AA1CB9">
      <w:pPr>
        <w:pStyle w:val="JugendForscht"/>
        <w:numPr>
          <w:ilvl w:val="1"/>
          <w:numId w:val="62"/>
        </w:numPr>
      </w:pPr>
      <w:r w:rsidRPr="009E6BF6">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244E42FE" w:rsidR="009E6BF6" w:rsidRDefault="009E6BF6" w:rsidP="009E6BF6">
      <w:pPr>
        <w:pStyle w:val="JugendForscht"/>
        <w:numPr>
          <w:ilvl w:val="0"/>
          <w:numId w:val="62"/>
        </w:numPr>
      </w:pPr>
      <w:r>
        <w:t>Ergebnisdiskussion</w:t>
      </w:r>
    </w:p>
    <w:p w14:paraId="696CD952" w14:textId="5BD364EB" w:rsidR="004D0BE9" w:rsidRDefault="004D0BE9" w:rsidP="004D0BE9">
      <w:pPr>
        <w:pStyle w:val="JugendForscht"/>
        <w:numPr>
          <w:ilvl w:val="1"/>
          <w:numId w:val="62"/>
        </w:numPr>
      </w:pPr>
      <w:r>
        <w:t>Artikelanzahl</w:t>
      </w:r>
    </w:p>
    <w:p w14:paraId="57D3661C" w14:textId="1A0DB4EE" w:rsidR="004D0BE9" w:rsidRDefault="004D0BE9" w:rsidP="004D0BE9">
      <w:pPr>
        <w:pStyle w:val="JugendForscht"/>
        <w:numPr>
          <w:ilvl w:val="1"/>
          <w:numId w:val="62"/>
        </w:numPr>
      </w:pPr>
      <w:r>
        <w:t>Polarisation</w:t>
      </w:r>
    </w:p>
    <w:p w14:paraId="1AE2BB92" w14:textId="06BC5E59" w:rsidR="00C01E31" w:rsidRDefault="00C01E31" w:rsidP="004D0BE9">
      <w:pPr>
        <w:pStyle w:val="JugendForscht"/>
        <w:numPr>
          <w:ilvl w:val="1"/>
          <w:numId w:val="62"/>
        </w:numPr>
      </w:pPr>
      <w:r>
        <w:t>Subjektivität</w:t>
      </w:r>
    </w:p>
    <w:p w14:paraId="037C2DCA" w14:textId="6017D2A9" w:rsidR="00C01E31" w:rsidRDefault="00C01E31" w:rsidP="004D0BE9">
      <w:pPr>
        <w:pStyle w:val="JugendForscht"/>
        <w:numPr>
          <w:ilvl w:val="1"/>
          <w:numId w:val="62"/>
        </w:numPr>
      </w:pPr>
      <w:r>
        <w:t>Artikellänge</w:t>
      </w:r>
    </w:p>
    <w:p w14:paraId="73E7C5FE" w14:textId="7CF2735B" w:rsidR="009E6BF6" w:rsidRDefault="009E6BF6" w:rsidP="009E6BF6">
      <w:pPr>
        <w:pStyle w:val="JugendForscht"/>
        <w:numPr>
          <w:ilvl w:val="0"/>
          <w:numId w:val="62"/>
        </w:numPr>
      </w:pPr>
      <w:r w:rsidRPr="009E6BF6">
        <w:t>Fazit und Ausblic</w:t>
      </w:r>
      <w:r>
        <w:t>k</w:t>
      </w:r>
    </w:p>
    <w:p w14:paraId="7C406430" w14:textId="4D5088A3" w:rsidR="00AA1CB9" w:rsidRDefault="00AA1CB9" w:rsidP="00AA1CB9">
      <w:pPr>
        <w:pStyle w:val="JugendForscht"/>
        <w:ind w:left="360"/>
      </w:pPr>
    </w:p>
    <w:p w14:paraId="2596B127" w14:textId="77777777" w:rsidR="00AA1CB9" w:rsidRDefault="00AA1CB9" w:rsidP="00AA1CB9">
      <w:pPr>
        <w:pStyle w:val="JugendForscht"/>
        <w:ind w:left="360"/>
      </w:pPr>
    </w:p>
    <w:p w14:paraId="5D540FE4" w14:textId="565084F0" w:rsidR="00AA1CB9" w:rsidRDefault="009E6BF6" w:rsidP="00AA1CB9">
      <w:pPr>
        <w:pStyle w:val="JugendForscht"/>
        <w:numPr>
          <w:ilvl w:val="0"/>
          <w:numId w:val="62"/>
        </w:numPr>
      </w:pPr>
      <w:r w:rsidRPr="009E6BF6">
        <w:t>Quellen- und Literaturverzeichnis</w:t>
      </w:r>
    </w:p>
    <w:p w14:paraId="1C55112E" w14:textId="332CEB85"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373F6F29" w14:textId="1C49A0D0" w:rsidR="009E6BF6" w:rsidRDefault="009E6BF6" w:rsidP="00F00DC9">
      <w:pPr>
        <w:pStyle w:val="JugendForscht"/>
        <w:numPr>
          <w:ilvl w:val="1"/>
          <w:numId w:val="62"/>
        </w:numPr>
      </w:pPr>
      <w:r w:rsidRPr="009E6BF6">
        <w:t>Levi Blumenwitz</w:t>
      </w:r>
    </w:p>
    <w:p w14:paraId="4FAB15D1" w14:textId="7170CCFD" w:rsidR="00F00DC9" w:rsidRDefault="00F00DC9" w:rsidP="00F00DC9">
      <w:pPr>
        <w:pStyle w:val="JugendForscht"/>
      </w:pPr>
    </w:p>
    <w:p w14:paraId="0F74EC7E" w14:textId="13A14484" w:rsidR="00F00DC9" w:rsidRDefault="00F00DC9" w:rsidP="00F00DC9">
      <w:pPr>
        <w:pStyle w:val="JugendForscht"/>
      </w:pPr>
    </w:p>
    <w:p w14:paraId="2CCE2BE9" w14:textId="7C7746B5" w:rsidR="00F00DC9" w:rsidRDefault="00F00DC9" w:rsidP="00F00DC9">
      <w:pPr>
        <w:pStyle w:val="JugendForscht"/>
      </w:pPr>
    </w:p>
    <w:p w14:paraId="06E08F62" w14:textId="6FE95F5E" w:rsidR="00F00DC9" w:rsidRDefault="00F00DC9" w:rsidP="00F00DC9">
      <w:pPr>
        <w:pStyle w:val="JugendForscht"/>
      </w:pPr>
    </w:p>
    <w:p w14:paraId="66FC7EE6" w14:textId="7F9D312A" w:rsidR="00F00DC9" w:rsidRDefault="00F00DC9" w:rsidP="00F00DC9">
      <w:pPr>
        <w:pStyle w:val="JugendForscht"/>
      </w:pPr>
    </w:p>
    <w:p w14:paraId="4C7422E0" w14:textId="1E6AC6B7" w:rsidR="00F00DC9" w:rsidRDefault="00F00DC9" w:rsidP="00F00DC9">
      <w:pPr>
        <w:pStyle w:val="JugendForscht"/>
      </w:pPr>
    </w:p>
    <w:p w14:paraId="01561E12" w14:textId="5FCC45DE" w:rsidR="00F00DC9" w:rsidRDefault="00F00DC9" w:rsidP="00F00DC9">
      <w:pPr>
        <w:pStyle w:val="JugendForscht"/>
      </w:pPr>
    </w:p>
    <w:p w14:paraId="3AA151BB" w14:textId="59C95071" w:rsidR="00F00DC9" w:rsidRDefault="00F00DC9" w:rsidP="00F00DC9">
      <w:pPr>
        <w:pStyle w:val="JugendForscht"/>
      </w:pPr>
    </w:p>
    <w:p w14:paraId="1B1FF344" w14:textId="33C446FA" w:rsidR="00F00DC9" w:rsidRDefault="00F00DC9" w:rsidP="00F00DC9">
      <w:pPr>
        <w:pStyle w:val="JugendForscht"/>
      </w:pPr>
    </w:p>
    <w:p w14:paraId="0BE3C568" w14:textId="3C18DF6D" w:rsidR="00F00DC9" w:rsidRDefault="00F00DC9" w:rsidP="00F00DC9">
      <w:pPr>
        <w:pStyle w:val="JugendForscht"/>
      </w:pPr>
    </w:p>
    <w:p w14:paraId="21403EBA" w14:textId="38B32F27" w:rsidR="00F00DC9" w:rsidRDefault="00F00DC9" w:rsidP="00F00DC9">
      <w:pPr>
        <w:pStyle w:val="JugendForscht"/>
      </w:pPr>
    </w:p>
    <w:p w14:paraId="4D24ACE1" w14:textId="1309190B" w:rsidR="00F00DC9" w:rsidRDefault="00F00DC9" w:rsidP="00F00DC9">
      <w:pPr>
        <w:pStyle w:val="JugendForscht"/>
      </w:pPr>
    </w:p>
    <w:p w14:paraId="5F1284A6" w14:textId="6477C359" w:rsidR="00F00DC9" w:rsidRDefault="00F00DC9" w:rsidP="00F00DC9">
      <w:pPr>
        <w:pStyle w:val="JugendForscht"/>
      </w:pPr>
    </w:p>
    <w:p w14:paraId="618E0E83" w14:textId="21CFA7FC" w:rsidR="00F00DC9" w:rsidRDefault="00F00DC9" w:rsidP="00F00DC9">
      <w:pPr>
        <w:pStyle w:val="JugendForscht"/>
      </w:pPr>
    </w:p>
    <w:p w14:paraId="366C33B5" w14:textId="70087354" w:rsidR="00F00DC9" w:rsidRDefault="00F00DC9" w:rsidP="00F00DC9">
      <w:pPr>
        <w:pStyle w:val="JugendForscht"/>
      </w:pPr>
    </w:p>
    <w:p w14:paraId="0F3D4FC9" w14:textId="3E2A85A5" w:rsidR="00F00DC9" w:rsidRDefault="00F00DC9" w:rsidP="00F00DC9">
      <w:pPr>
        <w:pStyle w:val="JugendForscht"/>
      </w:pPr>
    </w:p>
    <w:p w14:paraId="0055EA8E" w14:textId="7B13F45E" w:rsidR="00F00DC9" w:rsidRDefault="00F00DC9" w:rsidP="00F00DC9">
      <w:pPr>
        <w:pStyle w:val="JugendForscht"/>
      </w:pPr>
    </w:p>
    <w:p w14:paraId="4792AF7D" w14:textId="61632181" w:rsidR="00F00DC9" w:rsidRDefault="00F00DC9" w:rsidP="00F00DC9">
      <w:pPr>
        <w:pStyle w:val="JugendForscht"/>
      </w:pPr>
    </w:p>
    <w:p w14:paraId="33093C90" w14:textId="04652CF8" w:rsidR="00F00DC9" w:rsidRDefault="00F00DC9" w:rsidP="00F00DC9">
      <w:pPr>
        <w:pStyle w:val="JugendForscht"/>
      </w:pPr>
    </w:p>
    <w:p w14:paraId="387AD29A" w14:textId="5AEE33BD" w:rsidR="00F00DC9" w:rsidRDefault="00F00DC9" w:rsidP="00F00DC9">
      <w:pPr>
        <w:pStyle w:val="JugendForscht"/>
      </w:pPr>
    </w:p>
    <w:p w14:paraId="7F43B2AC" w14:textId="632A6898" w:rsidR="00F00DC9" w:rsidRDefault="00F00DC9" w:rsidP="00F00DC9">
      <w:pPr>
        <w:pStyle w:val="JugendForscht"/>
      </w:pPr>
    </w:p>
    <w:p w14:paraId="6CFB6FA6" w14:textId="04F72ABF" w:rsidR="00F00DC9" w:rsidRDefault="00F00DC9" w:rsidP="00F00DC9">
      <w:pPr>
        <w:pStyle w:val="JugendForscht"/>
      </w:pPr>
    </w:p>
    <w:p w14:paraId="192F832F" w14:textId="4EC8527A" w:rsidR="00F00DC9" w:rsidRDefault="00F00DC9" w:rsidP="00F00DC9">
      <w:pPr>
        <w:pStyle w:val="JugendForscht"/>
      </w:pPr>
    </w:p>
    <w:p w14:paraId="7610F932" w14:textId="0434DC11" w:rsidR="00F00DC9" w:rsidRDefault="00F00DC9" w:rsidP="00F00DC9">
      <w:pPr>
        <w:pStyle w:val="JugendForscht"/>
      </w:pPr>
    </w:p>
    <w:p w14:paraId="7AEB370A" w14:textId="2CAB63AF" w:rsidR="00F00DC9" w:rsidRDefault="00F00DC9" w:rsidP="00F00DC9">
      <w:pPr>
        <w:pStyle w:val="JugendForscht"/>
      </w:pPr>
    </w:p>
    <w:p w14:paraId="461BFD87" w14:textId="3AD9EC6D" w:rsidR="00F00DC9" w:rsidRDefault="00F00DC9" w:rsidP="00F00DC9">
      <w:pPr>
        <w:pStyle w:val="JugendForscht"/>
      </w:pPr>
    </w:p>
    <w:p w14:paraId="554FD6E8" w14:textId="77777777" w:rsidR="00F00DC9" w:rsidRPr="00F00DC9" w:rsidRDefault="00F00DC9" w:rsidP="00F00DC9">
      <w:pPr>
        <w:pStyle w:val="JugendForscht"/>
      </w:pPr>
    </w:p>
    <w:p w14:paraId="6532F927" w14:textId="7B5A2FE8" w:rsidR="008338A4" w:rsidRPr="009E6BF6" w:rsidRDefault="009E6BF6" w:rsidP="00FB231F">
      <w:pPr>
        <w:pStyle w:val="berschriftJF"/>
      </w:pPr>
      <w:r>
        <w:t>1.</w:t>
      </w:r>
      <w:r w:rsidR="00FD5BA9">
        <w:t xml:space="preserve"> </w:t>
      </w:r>
      <w:r w:rsidR="00877243" w:rsidRPr="009E6BF6">
        <w:t>Fachliche Kurzfassung</w:t>
      </w:r>
    </w:p>
    <w:p w14:paraId="008AA01B" w14:textId="2CD4756C" w:rsidR="005548AF" w:rsidRPr="00B7504A" w:rsidRDefault="005548AF" w:rsidP="00FB36E4">
      <w:pPr>
        <w:spacing w:line="360" w:lineRule="auto"/>
        <w:rPr>
          <w:color w:val="000000" w:themeColor="text1"/>
          <w:sz w:val="20"/>
        </w:rPr>
      </w:pPr>
      <w:r w:rsidRPr="00B7504A">
        <w:rPr>
          <w:color w:val="000000" w:themeColor="text1"/>
          <w:sz w:val="20"/>
        </w:rPr>
        <w:t xml:space="preserve">Das </w:t>
      </w:r>
      <w:r w:rsidRPr="00CF3C56">
        <w:rPr>
          <w:sz w:val="20"/>
        </w:rPr>
        <w:t>Projekt untersucht die zeitliche Entwicklung von</w:t>
      </w:r>
      <w:r w:rsidR="003C446E" w:rsidRPr="00CF3C56">
        <w:rPr>
          <w:sz w:val="20"/>
        </w:rPr>
        <w:t xml:space="preserve"> Artikelanzahl,</w:t>
      </w:r>
      <w:r w:rsidRPr="00CF3C56">
        <w:rPr>
          <w:sz w:val="20"/>
        </w:rPr>
        <w:t xml:space="preserve"> Sentiment (Polarisation und </w:t>
      </w:r>
      <w:r w:rsidR="00414088" w:rsidRPr="00CF3C56">
        <w:rPr>
          <w:sz w:val="20"/>
        </w:rPr>
        <w:t>Sub</w:t>
      </w:r>
      <w:r w:rsidRPr="00CF3C56">
        <w:rPr>
          <w:sz w:val="20"/>
        </w:rPr>
        <w:t>jektivität)</w:t>
      </w:r>
      <w:r w:rsidR="003C446E" w:rsidRPr="00CF3C56">
        <w:rPr>
          <w:sz w:val="20"/>
        </w:rPr>
        <w:t xml:space="preserve"> und </w:t>
      </w:r>
      <w:r w:rsidRPr="00CF3C56">
        <w:rPr>
          <w:sz w:val="20"/>
        </w:rPr>
        <w:t xml:space="preserve">Artikellänge und </w:t>
      </w:r>
      <w:r w:rsidRPr="00B7504A">
        <w:rPr>
          <w:color w:val="000000" w:themeColor="text1"/>
          <w:sz w:val="20"/>
        </w:rPr>
        <w:t xml:space="preserve">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w:t>
      </w:r>
      <w:r w:rsidR="009E5952">
        <w:rPr>
          <w:color w:val="000000" w:themeColor="text1"/>
          <w:sz w:val="20"/>
        </w:rPr>
        <w:t>. Um den Aufwand zu beschränken, wurden nur die Jahre 2010, 2011 sowie 2020, 2021 analysiert.</w:t>
      </w:r>
      <w:r w:rsidRPr="00B7504A">
        <w:rPr>
          <w:color w:val="000000" w:themeColor="text1"/>
          <w:sz w:val="20"/>
        </w:rPr>
        <w:t xml:space="preserve"> Mithilfe von Python wurden</w:t>
      </w:r>
      <w:r w:rsidR="003B3147">
        <w:rPr>
          <w:color w:val="000000" w:themeColor="text1"/>
          <w:sz w:val="20"/>
        </w:rPr>
        <w:t xml:space="preserve"> </w:t>
      </w:r>
      <w:r w:rsidRPr="00B7504A">
        <w:rPr>
          <w:color w:val="000000" w:themeColor="text1"/>
          <w:sz w:val="20"/>
        </w:rPr>
        <w:t xml:space="preserve">Artikel </w:t>
      </w:r>
      <w:r w:rsidR="00AA71B2">
        <w:rPr>
          <w:color w:val="000000" w:themeColor="text1"/>
          <w:sz w:val="20"/>
        </w:rPr>
        <w:t xml:space="preserve">in diesem Zeitraum </w:t>
      </w:r>
      <w:r w:rsidRPr="00B7504A">
        <w:rPr>
          <w:color w:val="000000" w:themeColor="text1"/>
          <w:sz w:val="20"/>
        </w:rPr>
        <w:t xml:space="preserve">gesammelt und </w:t>
      </w:r>
      <w:r w:rsidR="00AA71B2">
        <w:rPr>
          <w:color w:val="000000" w:themeColor="text1"/>
          <w:sz w:val="20"/>
        </w:rPr>
        <w:t xml:space="preserve">detailliert </w:t>
      </w:r>
      <w:r w:rsidRPr="00B7504A">
        <w:rPr>
          <w:color w:val="000000" w:themeColor="text1"/>
          <w:sz w:val="20"/>
        </w:rPr>
        <w:t>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CB2725D" w14:textId="6D89CE91" w:rsidR="001E1775" w:rsidRDefault="005548AF" w:rsidP="00AA1CB9">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5AC67BD2" w14:textId="77777777" w:rsidR="00AA1CB9" w:rsidRPr="00AA1CB9" w:rsidRDefault="00AA1CB9" w:rsidP="00AA1CB9">
      <w:pPr>
        <w:pStyle w:val="JugendForscht"/>
      </w:pPr>
    </w:p>
    <w:p w14:paraId="779CE2FF" w14:textId="2636318E" w:rsidR="004B5891" w:rsidRPr="009E6BF6" w:rsidRDefault="009E6BF6" w:rsidP="00FB231F">
      <w:pPr>
        <w:pStyle w:val="berschriftJF"/>
      </w:pPr>
      <w:r>
        <w:t>2.</w:t>
      </w:r>
      <w:r w:rsidR="00FD5BA9">
        <w:t xml:space="preserve"> </w:t>
      </w:r>
      <w:r w:rsidR="005B59DC" w:rsidRPr="009E6BF6">
        <w:t>Motivation und Fragestellung</w:t>
      </w:r>
    </w:p>
    <w:p w14:paraId="2AC88271" w14:textId="0B891DE7" w:rsidR="00BD3741" w:rsidRDefault="008B01DC" w:rsidP="00B7504A">
      <w:pPr>
        <w:pStyle w:val="JugendForscht"/>
      </w:pPr>
      <w:r w:rsidRPr="008B01DC">
        <w:t xml:space="preserve">Die Diskussion über Fake News und das </w:t>
      </w:r>
      <w:r w:rsidR="00CF3C56">
        <w:t xml:space="preserve">schwindende </w:t>
      </w:r>
      <w:r w:rsidRPr="008B01DC">
        <w:t>Vertrauen in die Medien ist in allgegenwärtig.</w:t>
      </w:r>
      <w:r w:rsidR="00C81041">
        <w:t xml:space="preserve"> </w:t>
      </w:r>
      <w:r w:rsidR="00C81041" w:rsidRPr="008D4713">
        <w:t>Das christliche Medienmagazin</w:t>
      </w:r>
      <w:r w:rsidR="00C81041">
        <w:t xml:space="preserve"> Pro schreibt, dass „</w:t>
      </w:r>
      <w:r w:rsidR="001067A2" w:rsidRPr="001067A2">
        <w:t>43 Prozent der Befragten sagten, dass der Journalismus in Deutschland in den vergangenen Jahren schlechter geworden ist</w:t>
      </w:r>
      <w:r w:rsidR="00C81041">
        <w:t>“ (</w:t>
      </w:r>
      <w:r w:rsidR="001067A2" w:rsidRPr="008D4713">
        <w:t>Das christliche Medienmagazin</w:t>
      </w:r>
      <w:r w:rsidR="001067A2">
        <w:t xml:space="preserve"> Pro, 18.01.25)</w:t>
      </w:r>
      <w:r w:rsidR="00830AF9">
        <w:t>.</w:t>
      </w:r>
    </w:p>
    <w:p w14:paraId="45B75C74" w14:textId="134720F8" w:rsidR="009D0ABE" w:rsidRPr="002755A7" w:rsidRDefault="008B01DC" w:rsidP="00B7504A">
      <w:pPr>
        <w:pStyle w:val="JugendForscht"/>
        <w:rPr>
          <w:color w:val="auto"/>
        </w:rPr>
      </w:pPr>
      <w:r w:rsidRPr="008B01DC">
        <w:t xml:space="preserve">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51F527F9" w:rsidR="008D4713" w:rsidRPr="002755A7" w:rsidRDefault="008B01DC" w:rsidP="00B7504A">
      <w:pPr>
        <w:pStyle w:val="JugendForscht"/>
        <w:rPr>
          <w:color w:val="auto"/>
        </w:rPr>
      </w:pPr>
      <w:r w:rsidRPr="002755A7">
        <w:rPr>
          <w:color w:val="auto"/>
        </w:rPr>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2F2691D5" w14:textId="72F45CCB" w:rsidR="00120CA9" w:rsidRPr="00F00DC9" w:rsidRDefault="00BF4A4D" w:rsidP="00B7504A">
      <w:pPr>
        <w:pStyle w:val="JugendForscht"/>
        <w:rPr>
          <w:color w:val="auto"/>
        </w:rPr>
      </w:pPr>
      <w:r w:rsidRPr="002755A7">
        <w:rPr>
          <w:color w:val="auto"/>
        </w:rPr>
        <w:t>L</w:t>
      </w:r>
      <w:r w:rsidR="005548AF" w:rsidRPr="002755A7">
        <w:rPr>
          <w:color w:val="auto"/>
        </w:rPr>
        <w:t xml:space="preserve">aut einer </w:t>
      </w:r>
      <w:r w:rsidR="00CF3C56">
        <w:rPr>
          <w:color w:val="auto"/>
        </w:rPr>
        <w:t>U</w:t>
      </w:r>
      <w:r w:rsidR="005548AF" w:rsidRPr="002755A7">
        <w:rPr>
          <w:color w:val="auto"/>
        </w:rPr>
        <w:t>mfrage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einer </w:t>
      </w:r>
      <w:r w:rsidR="0062231C" w:rsidRPr="002755A7">
        <w:rPr>
          <w:color w:val="auto"/>
        </w:rPr>
        <w:t>Befragung</w:t>
      </w:r>
      <w:r w:rsidR="005548AF"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005548AF" w:rsidRPr="009D0ABE">
        <w:rPr>
          <w:color w:val="92D050"/>
        </w:rPr>
        <w:br/>
      </w:r>
      <w:r w:rsidR="005548AF" w:rsidRPr="00B7504A">
        <w:t xml:space="preserve">Laut </w:t>
      </w:r>
      <w:r w:rsidR="00BD7C0A">
        <w:t>Precht</w:t>
      </w:r>
      <w:r w:rsidR="002755A7">
        <w:t xml:space="preserve">/Welzer </w:t>
      </w:r>
      <w:r w:rsidR="00BD7C0A">
        <w:t>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r w:rsidR="0018767C">
        <w:t>.</w:t>
      </w:r>
    </w:p>
    <w:p w14:paraId="438BD11A" w14:textId="32B8A002" w:rsidR="000143BA" w:rsidRPr="00B7504A" w:rsidRDefault="000143BA" w:rsidP="00B7504A">
      <w:pPr>
        <w:pStyle w:val="JugendForscht"/>
      </w:pPr>
      <w:r>
        <w:t>Oben genannte Beispiele zeigen, dass das Vertrauen in die Qualität und Berichtserstattung der Medien offensichtlich abgenommen hat.</w:t>
      </w:r>
    </w:p>
    <w:p w14:paraId="364E7D4E" w14:textId="77777777" w:rsidR="00F00DC9" w:rsidRDefault="00F00DC9" w:rsidP="00B7504A">
      <w:pPr>
        <w:pStyle w:val="JugendForscht"/>
      </w:pPr>
    </w:p>
    <w:p w14:paraId="4832AC24" w14:textId="77777777" w:rsidR="00F00DC9" w:rsidRDefault="005548AF" w:rsidP="00B7504A">
      <w:pPr>
        <w:pStyle w:val="JugendForscht"/>
      </w:pPr>
      <w:r w:rsidRPr="00B7504A">
        <w:t xml:space="preserve">Doch kann man auch wissenschaftlich untersuchen, ob </w:t>
      </w:r>
      <w:r w:rsidR="000143BA">
        <w:t xml:space="preserve">es </w:t>
      </w:r>
      <w:r w:rsidRPr="00B7504A">
        <w:t xml:space="preserve">tatsächlich </w:t>
      </w:r>
      <w:r w:rsidR="000143BA">
        <w:t xml:space="preserve">Veränderungen </w:t>
      </w:r>
      <w:r w:rsidRPr="00B7504A">
        <w:t>ins Negative</w:t>
      </w:r>
      <w:r w:rsidR="000143BA">
        <w:t xml:space="preserve"> gegeben hat</w:t>
      </w:r>
      <w:r w:rsidRPr="00B7504A">
        <w:t>?</w:t>
      </w:r>
    </w:p>
    <w:p w14:paraId="662D3F3B" w14:textId="7031F937"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4655398"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00830AF9">
        <w:t>.</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3AC853E8" w14:textId="77777777" w:rsidR="00A32091" w:rsidRDefault="00A32091" w:rsidP="00B7504A">
      <w:pPr>
        <w:pStyle w:val="JugendForscht"/>
      </w:pPr>
    </w:p>
    <w:p w14:paraId="11A01C80" w14:textId="179E9BB6"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4AF9DAD9" w:rsidR="005548AF"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6B689068" w14:textId="10B3D1CA" w:rsidR="006611A2" w:rsidRPr="00B7504A" w:rsidRDefault="00934F78" w:rsidP="006611A2">
      <w:pPr>
        <w:pStyle w:val="JugendForscht"/>
      </w:pPr>
      <w:r>
        <w:t>Ich werde versuchen zu überprüfen, ob es eine theoretische Verbindung zwischen dem offensichtlich nachlassende</w:t>
      </w:r>
      <w:r w:rsidR="009539DA">
        <w:t>n</w:t>
      </w:r>
      <w:r>
        <w:t xml:space="preserve"> Vertrauen und den untersuchten Größen </w:t>
      </w:r>
      <w:r w:rsidR="006611A2">
        <w:t>(u.a. Polarisation</w:t>
      </w:r>
      <w:r w:rsidR="009C0AC3">
        <w:t>, Subjektivität, …</w:t>
      </w:r>
      <w:r w:rsidR="006611A2">
        <w:t xml:space="preserve">) </w:t>
      </w:r>
      <w:r>
        <w:t>gibt.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1E642FC8" w14:textId="0C952C0B" w:rsidR="00AA1CB9" w:rsidRDefault="005548AF" w:rsidP="00F00DC9">
      <w:pPr>
        <w:pStyle w:val="JugendForscht"/>
        <w:numPr>
          <w:ilvl w:val="0"/>
          <w:numId w:val="55"/>
        </w:numPr>
      </w:pPr>
      <w:r>
        <w:t>Sind Medien in den USA subjektiver als in Großbritannien?</w:t>
      </w:r>
    </w:p>
    <w:p w14:paraId="42C8E9FE" w14:textId="66D898A0"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3FCB4E90" w14:textId="700619CC" w:rsidR="00192D23" w:rsidRPr="00A321C0" w:rsidRDefault="009E6BF6" w:rsidP="00192D23">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67467334" w14:textId="77777777" w:rsidR="00F00DC9" w:rsidRDefault="002E3C43" w:rsidP="002E298C">
      <w:pPr>
        <w:pStyle w:val="JugendForscht"/>
      </w:pPr>
      <w:r w:rsidRPr="002E3C43">
        <w:t xml:space="preserve">Die </w:t>
      </w:r>
      <w:r w:rsidR="002E298C">
        <w:t>„</w:t>
      </w:r>
      <w:r w:rsidR="00FB2296" w:rsidRPr="002E3C43">
        <w:t>New York Times</w:t>
      </w:r>
      <w:r w:rsidRPr="002E3C43">
        <w:t xml:space="preserve">” </w:t>
      </w:r>
      <w:r w:rsidR="008B3EDC">
        <w:t xml:space="preserve">ist eine der </w:t>
      </w:r>
      <w:r w:rsidR="00AF0C78">
        <w:t>Zeitungen</w:t>
      </w:r>
      <w:r w:rsidR="00192D23">
        <w:t xml:space="preserve">, die </w:t>
      </w:r>
      <w:r w:rsidR="00AF0C78">
        <w:t>„</w:t>
      </w:r>
      <w:r w:rsidR="00AF0C78" w:rsidRPr="00AF0C78">
        <w:t>weltweit das größte Ansehe</w:t>
      </w:r>
      <w:r w:rsidR="00AF0C78">
        <w:t>n</w:t>
      </w:r>
      <w:r w:rsidR="00192D23">
        <w:t xml:space="preserve"> genießen</w:t>
      </w:r>
      <w:r w:rsidR="00AF0C78">
        <w:t>“</w:t>
      </w:r>
      <w:r w:rsidR="00192D23" w:rsidRPr="00192D23">
        <w:t xml:space="preserve"> </w:t>
      </w:r>
      <w:r w:rsidR="00192D23">
        <w:t>(Johann Oberauer, 12.01.2025) und liegt auf der dort genannten Rangliste auf Platz 3 der „</w:t>
      </w:r>
      <w:r w:rsidR="00192D23" w:rsidRPr="00192D23">
        <w:t>renommiertesten</w:t>
      </w:r>
      <w:r w:rsidR="00192D23">
        <w:t xml:space="preserve"> Zeitungen der Welt“</w:t>
      </w:r>
      <w:r w:rsidR="00192D23" w:rsidRPr="00192D23">
        <w:t xml:space="preserve"> </w:t>
      </w:r>
      <w:r w:rsidR="00192D23">
        <w:t>(Johann Oberauer, 12.01.2025).</w:t>
      </w:r>
      <w:r w:rsidR="008B3EDC">
        <w:t xml:space="preserve"> A</w:t>
      </w:r>
      <w:r w:rsidR="00B071F0">
        <w:t xml:space="preserve">us diesem Grund habe </w:t>
      </w:r>
      <w:r>
        <w:t xml:space="preserve">nicht </w:t>
      </w:r>
    </w:p>
    <w:p w14:paraId="6CDAE131" w14:textId="77777777" w:rsidR="00F00DC9" w:rsidRDefault="00F00DC9" w:rsidP="002E298C">
      <w:pPr>
        <w:pStyle w:val="JugendForscht"/>
      </w:pPr>
    </w:p>
    <w:p w14:paraId="73D870D9" w14:textId="14BE8AAE" w:rsidR="002E298C" w:rsidRDefault="002E3C43" w:rsidP="002E298C">
      <w:pPr>
        <w:pStyle w:val="JugendForscht"/>
        <w:rPr>
          <w:color w:val="auto"/>
        </w:rPr>
      </w:pPr>
      <w:r>
        <w:t>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rsidRPr="00AB7166">
        <w:rPr>
          <w:color w:val="auto"/>
        </w:rPr>
        <w:t xml:space="preserve">eine </w:t>
      </w:r>
      <w:r w:rsidR="00EB42BE" w:rsidRPr="00AB7166">
        <w:rPr>
          <w:color w:val="auto"/>
        </w:rPr>
        <w:t>Einstufung</w:t>
      </w:r>
      <w:r w:rsidR="00262D59" w:rsidRPr="00AB7166">
        <w:rPr>
          <w:color w:val="auto"/>
        </w:rPr>
        <w:t xml:space="preserve"> </w:t>
      </w:r>
      <w:r w:rsidR="002E298C" w:rsidRPr="00AB7166">
        <w:rPr>
          <w:color w:val="auto"/>
        </w:rPr>
        <w:t xml:space="preserve">bezüglich </w:t>
      </w:r>
      <w:r w:rsidR="003C446E" w:rsidRPr="00AB7166">
        <w:rPr>
          <w:color w:val="auto"/>
        </w:rPr>
        <w:t>Verlässlichkeit</w:t>
      </w:r>
      <w:r w:rsidR="0080141D">
        <w:rPr>
          <w:color w:val="auto"/>
        </w:rPr>
        <w:t xml:space="preserve"> (</w:t>
      </w:r>
      <w:r w:rsidR="0080141D" w:rsidRPr="00AB7166">
        <w:rPr>
          <w:color w:val="auto"/>
        </w:rPr>
        <w:t>„</w:t>
      </w:r>
      <w:proofErr w:type="spellStart"/>
      <w:r w:rsidR="0080141D" w:rsidRPr="00AB7166">
        <w:rPr>
          <w:color w:val="auto"/>
        </w:rPr>
        <w:t>Reliability</w:t>
      </w:r>
      <w:proofErr w:type="spellEnd"/>
      <w:r w:rsidR="0080141D" w:rsidRPr="00AB7166">
        <w:rPr>
          <w:color w:val="auto"/>
        </w:rPr>
        <w:t>“</w:t>
      </w:r>
      <w:r w:rsidR="003C446E" w:rsidRPr="00AB7166">
        <w:rPr>
          <w:color w:val="auto"/>
        </w:rPr>
        <w:t>)</w:t>
      </w:r>
      <w:r w:rsidR="002E298C" w:rsidRPr="00AB7166">
        <w:rPr>
          <w:color w:val="auto"/>
        </w:rPr>
        <w:t xml:space="preserve"> und </w:t>
      </w:r>
      <w:r w:rsidR="0080141D">
        <w:rPr>
          <w:color w:val="auto"/>
        </w:rPr>
        <w:t>Voreingenommenheit (</w:t>
      </w:r>
      <w:r w:rsidR="0080141D" w:rsidRPr="00AB7166">
        <w:rPr>
          <w:color w:val="auto"/>
        </w:rPr>
        <w:t>„Bias“</w:t>
      </w:r>
      <w:r w:rsidR="003C446E" w:rsidRPr="00AB7166">
        <w:rPr>
          <w:color w:val="auto"/>
        </w:rPr>
        <w:t>)</w:t>
      </w:r>
      <w:r w:rsidR="00EB42BE" w:rsidRPr="00AB7166">
        <w:rPr>
          <w:color w:val="auto"/>
        </w:rPr>
        <w:t xml:space="preserve"> gegeben</w:t>
      </w:r>
      <w:r w:rsidR="002E298C" w:rsidRPr="00AB7166">
        <w:rPr>
          <w:color w:val="auto"/>
        </w:rPr>
        <w:t>, mit ein</w:t>
      </w:r>
      <w:r w:rsidR="002E298C">
        <w:t>em überdurchschnittlich</w:t>
      </w:r>
      <w:r w:rsidR="0080141D">
        <w:t xml:space="preserve"> gutem </w:t>
      </w:r>
      <w:r w:rsidR="002E298C">
        <w:t>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38496BB" w14:textId="77777777" w:rsidR="00AA1CB9" w:rsidRPr="009F2065" w:rsidRDefault="00AA1CB9" w:rsidP="002E298C">
      <w:pPr>
        <w:pStyle w:val="JugendForscht"/>
        <w:rPr>
          <w:color w:val="auto"/>
        </w:rPr>
      </w:pP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3AEBC383" w14:textId="36FA048C" w:rsidR="00A32091"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p>
    <w:p w14:paraId="0635A352" w14:textId="5C18B52F" w:rsidR="0031151E" w:rsidRPr="00D70117" w:rsidRDefault="00755091" w:rsidP="00D70117">
      <w:pPr>
        <w:pStyle w:val="JugendForscht"/>
      </w:pPr>
      <w:r w:rsidRPr="00D70117">
        <w:t>Mithilfe</w:t>
      </w:r>
      <w:r w:rsidR="005548AF"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w:t>
      </w:r>
      <w:proofErr w:type="spellStart"/>
      <w:r w:rsidRPr="00CB7ABD">
        <w:t>us</w:t>
      </w:r>
      <w:proofErr w:type="spellEnd"/>
      <w:r w:rsidRPr="00CB7ABD">
        <w:t>/</w:t>
      </w:r>
      <w:proofErr w:type="spellStart"/>
      <w:r w:rsidRPr="00CB7ABD">
        <w:t>politics</w:t>
      </w:r>
      <w:proofErr w:type="spellEnd"/>
      <w:r w:rsidRPr="00CB7ABD">
        <w:t>/a</w:t>
      </w:r>
      <w:r w:rsidR="00B071F0" w:rsidRPr="00CB7ABD">
        <w:t>rtikelname</w:t>
      </w:r>
      <w:r w:rsidRPr="00CB7ABD">
        <w:t>.html</w:t>
      </w:r>
    </w:p>
    <w:p w14:paraId="02D5FF4F" w14:textId="01B8409A" w:rsidR="00BD3741"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6523C3DD" w14:textId="02654A09" w:rsidR="009F2065"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1B03AE70" w14:textId="058D2663" w:rsidR="009F2065" w:rsidRPr="008D4E60" w:rsidRDefault="00A25F4D" w:rsidP="008D4E60">
      <w:pPr>
        <w:pStyle w:val="JugendForscht"/>
        <w:rPr>
          <w:b/>
          <w:bCs/>
        </w:rPr>
      </w:pPr>
      <w:r w:rsidRPr="00FD5BA9">
        <w:rPr>
          <w:b/>
          <w:bCs/>
        </w:rPr>
        <w:t>4.</w:t>
      </w:r>
      <w:r w:rsidR="00FD5BA9" w:rsidRPr="00FD5BA9">
        <w:rPr>
          <w:b/>
          <w:bCs/>
        </w:rPr>
        <w:t>b</w:t>
      </w:r>
      <w:r w:rsidR="005548AF" w:rsidRPr="00FD5BA9">
        <w:rPr>
          <w:b/>
          <w:bCs/>
        </w:rPr>
        <w:t>. Quellcode herunterladen</w:t>
      </w:r>
    </w:p>
    <w:p w14:paraId="5439EC51" w14:textId="23FE068B" w:rsidR="00264EA2"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 xml:space="preserve">eschaffen des Quellcodes war der vermutlich aufwendigste Prozess der ganzen Arbeit. Der Quellcode ist der HTML-Code der Webseite, </w:t>
      </w:r>
      <w:r w:rsidR="00B071F0">
        <w:t>der</w:t>
      </w:r>
      <w:r w:rsidRPr="00D70117">
        <w:t xml:space="preserve"> alle Informationen der Webseite enthält. Diesen Code kann ich durch verschiedene Methoden herunterladen. Der Prozess ist sehr unterschiedlich, je nachdem welche Webseite ich herunterlade.</w:t>
      </w:r>
      <w:r w:rsidRPr="00D70117">
        <w:br/>
        <w:t>Bei "The Guardian" war dieser Prozess einfacher. Ich konnte mit einer einfachen Anfrage mit dem Python Modul </w:t>
      </w:r>
      <w:r w:rsidR="00D70117" w:rsidRPr="00D70117">
        <w:t>„</w:t>
      </w:r>
      <w:proofErr w:type="spellStart"/>
      <w:r w:rsidR="00D70117" w:rsidRPr="00D70117">
        <w:t>requests</w:t>
      </w:r>
      <w:proofErr w:type="spellEnd"/>
      <w:r w:rsidR="00D70117" w:rsidRPr="00D70117">
        <w:t xml:space="preserve">“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0010118F">
        <w:t>,</w:t>
      </w:r>
      <w:r w:rsidRPr="00D70117">
        <w:t xml:space="preserve"> w</w:t>
      </w:r>
      <w:r w:rsidR="00615774" w:rsidRPr="00D70117">
        <w:t>elche</w:t>
      </w:r>
      <w:r w:rsidRPr="00D70117">
        <w:t xml:space="preserve"> ich bei "The Guardian" genutzt habe, hat </w:t>
      </w:r>
      <w:r w:rsidR="00615774" w:rsidRPr="00D70117">
        <w:t xml:space="preserve">hier </w:t>
      </w:r>
      <w:r w:rsidRPr="00D70117">
        <w:t>nicht funktioniert</w:t>
      </w:r>
      <w:r w:rsidR="001D3AF6">
        <w:t>.</w:t>
      </w:r>
    </w:p>
    <w:p w14:paraId="3B83B281" w14:textId="77777777" w:rsidR="00F00DC9" w:rsidRDefault="00F00DC9" w:rsidP="00D70117">
      <w:pPr>
        <w:pStyle w:val="JugendForscht"/>
      </w:pPr>
    </w:p>
    <w:p w14:paraId="2C384E75" w14:textId="634DD225" w:rsidR="00A25F4D" w:rsidRPr="009E5952" w:rsidRDefault="0010118F" w:rsidP="00D70117">
      <w:pPr>
        <w:pStyle w:val="JugendForscht"/>
        <w:rPr>
          <w:color w:val="auto"/>
        </w:rPr>
      </w:pPr>
      <w:r>
        <w:t xml:space="preserve">Eine weitere </w:t>
      </w:r>
      <w:r w:rsidR="005548AF" w:rsidRPr="00D70117">
        <w:t>Methode ist die</w:t>
      </w:r>
      <w:r>
        <w:t xml:space="preserve"> Nutzung der</w:t>
      </w:r>
      <w:r w:rsidR="005548AF" w:rsidRPr="00D70117">
        <w:t xml:space="preserve"> Python</w:t>
      </w:r>
      <w:r>
        <w:t>-</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welche eine beliebte Methode ist um einen echten Browser wie Chrome zu si</w:t>
      </w:r>
      <w:r w:rsidR="005548AF" w:rsidRPr="009E5952">
        <w:rPr>
          <w:color w:val="auto"/>
        </w:rPr>
        <w:t xml:space="preserve">mulieren. Doch auch hier gab es Probleme. </w:t>
      </w:r>
      <w:r w:rsidR="001D3AF6" w:rsidRPr="009E5952">
        <w:rPr>
          <w:color w:val="auto"/>
        </w:rPr>
        <w:t xml:space="preserve">Auf der Webseite wurde </w:t>
      </w:r>
      <w:r w:rsidR="005548AF" w:rsidRPr="009E5952">
        <w:rPr>
          <w:color w:val="auto"/>
        </w:rPr>
        <w:t>nur de</w:t>
      </w:r>
      <w:r w:rsidR="001D3AF6" w:rsidRPr="009E5952">
        <w:rPr>
          <w:color w:val="auto"/>
        </w:rPr>
        <w:t>r</w:t>
      </w:r>
      <w:r w:rsidR="005548AF" w:rsidRPr="009E5952">
        <w:rPr>
          <w:color w:val="auto"/>
        </w:rPr>
        <w:t xml:space="preserve"> erste Absatz des Artikels angezeigt. </w:t>
      </w:r>
    </w:p>
    <w:p w14:paraId="2FAA1D9B" w14:textId="2DEF2E6B" w:rsidR="005548AF" w:rsidRPr="00D70117" w:rsidRDefault="001D3AF6" w:rsidP="00D70117">
      <w:pPr>
        <w:pStyle w:val="JugendForscht"/>
      </w:pPr>
      <w:r>
        <w:t>N</w:t>
      </w:r>
      <w:r w:rsidR="005548AF" w:rsidRPr="00D70117">
        <w:t xml:space="preserve">ach ein wenig </w:t>
      </w:r>
      <w:r w:rsidR="00615774" w:rsidRPr="00D70117">
        <w:t>H</w:t>
      </w:r>
      <w:r w:rsidR="005548AF" w:rsidRPr="00D70117">
        <w:t xml:space="preserve">erumprobieren, habe ich entdeckt, dass der komplette Artikeltext auch im "Backend" vorhanden ist. Aber leider in einem komplizierten Geflecht aus JSON-ähnlichen Strukturen. Das </w:t>
      </w:r>
      <w:r w:rsidR="00B071F0">
        <w:t>bedeutet,</w:t>
      </w:r>
      <w:r w:rsidR="005548AF" w:rsidRPr="00D70117">
        <w:t xml:space="preserve"> ich konnte den Quellcode mit meiner vorher genannten Methode </w:t>
      </w:r>
      <w:r w:rsidR="00E9517F">
        <w:t>„</w:t>
      </w:r>
      <w:proofErr w:type="spellStart"/>
      <w:r w:rsidR="00E9517F">
        <w:t>selenium</w:t>
      </w:r>
      <w:proofErr w:type="spellEnd"/>
      <w:r w:rsidR="00E9517F">
        <w:t xml:space="preserve">“ </w:t>
      </w:r>
      <w:r w:rsidR="005548AF" w:rsidRPr="00D70117">
        <w:t xml:space="preserve">herunterladen und </w:t>
      </w:r>
      <w:r w:rsidR="00B071F0" w:rsidRPr="00D70117">
        <w:t xml:space="preserve">den Text </w:t>
      </w:r>
      <w:r w:rsidR="005548AF" w:rsidRPr="00D70117">
        <w:t>nachträglich extrahieren.</w:t>
      </w:r>
      <w:r w:rsidR="005548AF" w:rsidRPr="00D70117">
        <w:br/>
        <w:t xml:space="preserve">Da dieser Schritt am zeitaufwendigsten war, habe ich nach </w:t>
      </w:r>
      <w:r w:rsidR="00972228" w:rsidRPr="00D70117">
        <w:t>Wegen</w:t>
      </w:r>
      <w:r w:rsidR="005548AF" w:rsidRPr="00D70117">
        <w:t xml:space="preserve"> gesucht um diesen Prozess zu </w:t>
      </w:r>
      <w:r w:rsidR="00615774" w:rsidRPr="00D70117">
        <w:t>optimieren</w:t>
      </w:r>
      <w:r w:rsidR="005548AF" w:rsidRPr="00D70117">
        <w:t>.</w:t>
      </w:r>
    </w:p>
    <w:p w14:paraId="0C84E252" w14:textId="04A18D02" w:rsidR="00066323" w:rsidRDefault="005548AF" w:rsidP="00D70117">
      <w:pPr>
        <w:pStyle w:val="JugendForscht"/>
        <w:rPr>
          <w:color w:val="FF0000"/>
        </w:rPr>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Python</w:t>
      </w:r>
      <w:r w:rsidR="0010118F">
        <w:t>-</w:t>
      </w:r>
      <w:r w:rsidRPr="00D70117">
        <w:t xml:space="preserve">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1D3AF6">
        <w:t xml:space="preserve"> </w:t>
      </w:r>
      <w:r w:rsidRPr="00974BBF">
        <w:t>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rsidRPr="009E5952">
        <w:rPr>
          <w:color w:val="auto"/>
        </w:rPr>
        <w:t>)</w:t>
      </w:r>
      <w:r w:rsidR="001D3AF6" w:rsidRPr="009E5952">
        <w:rPr>
          <w:color w:val="auto"/>
        </w:rPr>
        <w:t>. Eine weitere Methode war, die von Python integrierte Methode „</w:t>
      </w:r>
      <w:proofErr w:type="spellStart"/>
      <w:r w:rsidR="001D3AF6" w:rsidRPr="009E5952">
        <w:rPr>
          <w:color w:val="auto"/>
        </w:rPr>
        <w:t>subprocess</w:t>
      </w:r>
      <w:r w:rsidR="005632BF" w:rsidRPr="009E5952">
        <w:rPr>
          <w:color w:val="auto"/>
        </w:rPr>
        <w:t>es</w:t>
      </w:r>
      <w:proofErr w:type="spellEnd"/>
      <w:r w:rsidR="001D3AF6" w:rsidRPr="009E5952">
        <w:rPr>
          <w:color w:val="auto"/>
        </w:rPr>
        <w:t xml:space="preserve">“ </w:t>
      </w:r>
      <w:r w:rsidR="00376DBB" w:rsidRPr="009E5952">
        <w:rPr>
          <w:color w:val="auto"/>
        </w:rPr>
        <w:t xml:space="preserve">(Python Software </w:t>
      </w:r>
      <w:proofErr w:type="spellStart"/>
      <w:r w:rsidR="00376DBB" w:rsidRPr="009E5952">
        <w:rPr>
          <w:color w:val="auto"/>
        </w:rPr>
        <w:t>Foundation</w:t>
      </w:r>
      <w:proofErr w:type="spellEnd"/>
      <w:r w:rsidR="00376DBB" w:rsidRPr="009E5952">
        <w:rPr>
          <w:color w:val="auto"/>
        </w:rPr>
        <w:t>, 18.01.25)</w:t>
      </w:r>
      <w:r w:rsidR="001D3AF6" w:rsidRPr="009E5952">
        <w:rPr>
          <w:color w:val="auto"/>
        </w:rPr>
        <w:t xml:space="preserve"> zu nutzen. Dies lässt mich eine bestimmte Methode mehrmals gleichzeitig </w:t>
      </w:r>
      <w:r w:rsidR="0066717C" w:rsidRPr="009E5952">
        <w:rPr>
          <w:color w:val="auto"/>
        </w:rPr>
        <w:t>ausführen. Nun konnte ich meinen Code mehrmals gleichzeitig auf einem Online</w:t>
      </w:r>
      <w:r w:rsidR="0010118F">
        <w:rPr>
          <w:color w:val="auto"/>
        </w:rPr>
        <w:t>s</w:t>
      </w:r>
      <w:r w:rsidR="0066717C" w:rsidRPr="009E5952">
        <w:rPr>
          <w:color w:val="auto"/>
        </w:rPr>
        <w:t>erver ausführen, was meine Computer</w:t>
      </w:r>
      <w:r w:rsidR="0010118F">
        <w:rPr>
          <w:color w:val="auto"/>
        </w:rPr>
        <w:t>r</w:t>
      </w:r>
      <w:r w:rsidR="0066717C" w:rsidRPr="009E5952">
        <w:rPr>
          <w:color w:val="auto"/>
        </w:rPr>
        <w:t>echenleistung massiv verringert hat.</w:t>
      </w:r>
      <w:r w:rsidR="005632BF" w:rsidRPr="009E5952">
        <w:rPr>
          <w:color w:val="auto"/>
        </w:rPr>
        <w:t xml:space="preserve"> </w:t>
      </w:r>
      <w:r w:rsidR="00F30C45" w:rsidRPr="009E5952">
        <w:rPr>
          <w:color w:val="auto"/>
        </w:rPr>
        <w:t>(Siehe Abbildung 1)</w:t>
      </w:r>
    </w:p>
    <w:bookmarkStart w:id="4" w:name="_MON_1798734889"/>
    <w:bookmarkEnd w:id="4"/>
    <w:p w14:paraId="1C8BC068" w14:textId="4E28497E" w:rsidR="00F30C45" w:rsidRPr="001D3AF6" w:rsidRDefault="000006C8" w:rsidP="00D70117">
      <w:pPr>
        <w:pStyle w:val="JugendForscht"/>
        <w:rPr>
          <w:color w:val="FF0000"/>
        </w:rPr>
      </w:pPr>
      <w:r>
        <w:rPr>
          <w:color w:val="FF0000"/>
        </w:rPr>
        <w:object w:dxaOrig="9072" w:dyaOrig="2331" w14:anchorId="0734DD87">
          <v:shape id="_x0000_i1028" type="#_x0000_t75" style="width:452.95pt;height:117.55pt" o:ole="">
            <v:imagedata r:id="rId9" o:title=""/>
          </v:shape>
          <o:OLEObject Type="Embed" ProgID="Word.OpenDocumentText.12" ShapeID="_x0000_i1028" DrawAspect="Content" ObjectID="_1798822991" r:id="rId10"/>
        </w:objec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46D960BA" w14:textId="77777777" w:rsidR="00F00DC9"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w:t>
      </w:r>
      <w:r w:rsidR="00BD3741">
        <w:rPr>
          <w:color w:val="auto"/>
        </w:rPr>
        <w:t>2</w:t>
      </w:r>
      <w:r w:rsidR="00CB7ABD" w:rsidRPr="00264EA2">
        <w:rPr>
          <w:color w:val="auto"/>
        </w:rPr>
        <w:t xml:space="preserve"> ist die Funktion dargestellt, mit welcher ich den HTML-Text gefiltert habe. Als Parameter </w:t>
      </w:r>
      <w:r w:rsidR="00CB7ABD">
        <w:t>ist der HTML-Code erwartet und die Ausgabe ist der Text.</w:t>
      </w:r>
    </w:p>
    <w:p w14:paraId="3F1E3782" w14:textId="77777777" w:rsidR="00F00DC9" w:rsidRDefault="00F00DC9" w:rsidP="00D70117">
      <w:pPr>
        <w:pStyle w:val="JugendForscht"/>
      </w:pPr>
    </w:p>
    <w:p w14:paraId="29C32236" w14:textId="77777777" w:rsidR="00F00DC9" w:rsidRDefault="00F00DC9" w:rsidP="00D70117">
      <w:pPr>
        <w:pStyle w:val="JugendForscht"/>
      </w:pPr>
    </w:p>
    <w:p w14:paraId="41E7462E" w14:textId="77777777" w:rsidR="00F00DC9" w:rsidRDefault="00F00DC9" w:rsidP="00D70117">
      <w:pPr>
        <w:pStyle w:val="JugendForscht"/>
      </w:pPr>
    </w:p>
    <w:p w14:paraId="18E81653" w14:textId="77777777" w:rsidR="00F00DC9" w:rsidRDefault="00F00DC9" w:rsidP="00D70117">
      <w:pPr>
        <w:pStyle w:val="JugendForscht"/>
      </w:pPr>
    </w:p>
    <w:p w14:paraId="0242C8E2" w14:textId="77777777" w:rsidR="00F00DC9" w:rsidRDefault="00F00DC9" w:rsidP="00D70117">
      <w:pPr>
        <w:pStyle w:val="JugendForscht"/>
      </w:pPr>
    </w:p>
    <w:bookmarkStart w:id="5" w:name="_MON_1797686138"/>
    <w:bookmarkEnd w:id="5"/>
    <w:p w14:paraId="11FE46F6" w14:textId="1AAD37CF" w:rsidR="005548AF" w:rsidRPr="00D70117" w:rsidRDefault="00BD3741" w:rsidP="00D70117">
      <w:pPr>
        <w:pStyle w:val="JugendForscht"/>
      </w:pPr>
      <w:r w:rsidRPr="00D70117">
        <w:object w:dxaOrig="9072" w:dyaOrig="2346" w14:anchorId="4595C1A4">
          <v:shape id="_x0000_i1029" type="#_x0000_t75" style="width:452.95pt;height:116.65pt" o:ole="">
            <v:imagedata r:id="rId11" o:title=""/>
          </v:shape>
          <o:OLEObject Type="Embed" ProgID="Word.OpenDocumentText.12" ShapeID="_x0000_i1029" DrawAspect="Content" ObjectID="_1798822992" r:id="rId12"/>
        </w:object>
      </w:r>
      <w:r w:rsidR="00A52A8D" w:rsidRPr="00D70117">
        <w:t>D</w:t>
      </w:r>
      <w:r w:rsidR="005548AF" w:rsidRPr="00D70117">
        <w:t xml:space="preserve">as </w:t>
      </w:r>
      <w:r w:rsidR="00066323" w:rsidRPr="00D70117">
        <w:t>E</w:t>
      </w:r>
      <w:r w:rsidR="005548AF" w:rsidRPr="00D70117">
        <w:t xml:space="preserve">xtrahieren des Textes </w:t>
      </w:r>
      <w:r w:rsidR="00066323" w:rsidRPr="00D70117">
        <w:t xml:space="preserve">bei "The Guardian" </w:t>
      </w:r>
      <w:r w:rsidR="005548AF" w:rsidRPr="00D70117">
        <w:t>war einfacher. Hier habe ich die herkömmliche Methode </w:t>
      </w:r>
      <w:r w:rsidR="00F02EB7">
        <w:t>„</w:t>
      </w:r>
      <w:proofErr w:type="spellStart"/>
      <w:r w:rsidR="005548AF" w:rsidRPr="00974BBF">
        <w:rPr>
          <w:rStyle w:val="HTMLCode"/>
          <w:rFonts w:ascii="Arial" w:hAnsi="Arial" w:cs="Times New Roman"/>
        </w:rPr>
        <w:t>BeautifulSoup</w:t>
      </w:r>
      <w:proofErr w:type="spellEnd"/>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3F5C8D16" w14:textId="2CA26AB9" w:rsidR="008D4E60"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02822DDD" w14:textId="57261CC0" w:rsidR="00AA1CB9" w:rsidRPr="00AA1CB9"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7EEF2EF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xml:space="preserve">. </w:t>
      </w:r>
      <w:proofErr w:type="spellStart"/>
      <w:r w:rsidR="005548AF" w:rsidRPr="00FD5BA9">
        <w:rPr>
          <w:b/>
          <w:bCs/>
        </w:rPr>
        <w:t>Sentiment</w:t>
      </w:r>
      <w:r w:rsidR="006A4BB6">
        <w:rPr>
          <w:b/>
          <w:bCs/>
        </w:rPr>
        <w:t>a</w:t>
      </w:r>
      <w:r w:rsidR="005548AF" w:rsidRPr="00FD5BA9">
        <w:rPr>
          <w:b/>
          <w:bCs/>
        </w:rPr>
        <w:t>nalyse</w:t>
      </w:r>
      <w:proofErr w:type="spellEnd"/>
    </w:p>
    <w:p w14:paraId="418BC3D3" w14:textId="31B9A141" w:rsidR="005548AF" w:rsidRPr="009E5952" w:rsidRDefault="005548AF" w:rsidP="00D70117">
      <w:pPr>
        <w:pStyle w:val="JugendForscht"/>
        <w:rPr>
          <w:color w:val="FF0000"/>
        </w:rPr>
      </w:pPr>
      <w:r w:rsidRPr="00D70117">
        <w:t xml:space="preserve">Die </w:t>
      </w:r>
      <w:proofErr w:type="spellStart"/>
      <w:r w:rsidRPr="00D70117">
        <w:t>Sentiment</w:t>
      </w:r>
      <w:r w:rsidR="006A4BB6">
        <w:t>a</w:t>
      </w:r>
      <w:r w:rsidRPr="00D70117">
        <w:t>nalyse</w:t>
      </w:r>
      <w:proofErr w:type="spellEnd"/>
      <w:r w:rsidRPr="00D70117">
        <w:t xml:space="preserve"> ist ein wichtiger Bestandteil meiner Arbeit. Hierbei wird der Text auf Polarisation sowie Subjektivität hin analysiert. Dies wird mithilfe </w:t>
      </w:r>
      <w:r w:rsidRPr="001F2C1E">
        <w:rPr>
          <w:color w:val="auto"/>
        </w:rPr>
        <w:t>des Moduls </w:t>
      </w:r>
      <w:r w:rsidR="0002338E" w:rsidRPr="001F2C1E">
        <w:rPr>
          <w:rStyle w:val="HTMLCode"/>
          <w:rFonts w:ascii="Arial" w:hAnsi="Arial" w:cs="Times New Roman"/>
          <w:color w:val="auto"/>
        </w:rPr>
        <w:t>„</w:t>
      </w:r>
      <w:proofErr w:type="spellStart"/>
      <w:r w:rsidR="0002338E" w:rsidRPr="001F2C1E">
        <w:rPr>
          <w:rStyle w:val="HTMLCode"/>
          <w:rFonts w:ascii="Arial" w:hAnsi="Arial" w:cs="Times New Roman"/>
          <w:color w:val="auto"/>
        </w:rPr>
        <w:t>Textblob</w:t>
      </w:r>
      <w:proofErr w:type="spellEnd"/>
      <w:r w:rsidR="0002338E" w:rsidRPr="001F2C1E">
        <w:rPr>
          <w:rStyle w:val="HTMLCode"/>
          <w:rFonts w:ascii="Arial" w:hAnsi="Arial" w:cs="Times New Roman"/>
          <w:color w:val="auto"/>
        </w:rPr>
        <w:t>“ (</w:t>
      </w:r>
      <w:r w:rsidR="0002338E" w:rsidRPr="001F2C1E">
        <w:rPr>
          <w:color w:val="auto"/>
        </w:rPr>
        <w:t xml:space="preserve">Steven </w:t>
      </w:r>
      <w:proofErr w:type="spellStart"/>
      <w:r w:rsidR="0002338E" w:rsidRPr="001F2C1E">
        <w:rPr>
          <w:color w:val="auto"/>
        </w:rPr>
        <w:t>Loria</w:t>
      </w:r>
      <w:proofErr w:type="spellEnd"/>
      <w:r w:rsidR="0002338E" w:rsidRPr="001F2C1E">
        <w:rPr>
          <w:color w:val="auto"/>
        </w:rPr>
        <w:t xml:space="preserve">, 30.12.24) </w:t>
      </w:r>
      <w:r w:rsidRPr="001F2C1E">
        <w:rPr>
          <w:color w:val="auto"/>
        </w:rPr>
        <w:t>durchgeführt.</w:t>
      </w:r>
      <w:r w:rsidR="00023078" w:rsidRPr="001F2C1E">
        <w:rPr>
          <w:color w:val="auto"/>
        </w:rPr>
        <w:t xml:space="preserve"> „</w:t>
      </w:r>
      <w:proofErr w:type="spellStart"/>
      <w:r w:rsidR="00023078" w:rsidRPr="001F2C1E">
        <w:rPr>
          <w:color w:val="auto"/>
        </w:rPr>
        <w:t>Textblob</w:t>
      </w:r>
      <w:proofErr w:type="spellEnd"/>
      <w:r w:rsidR="00023078" w:rsidRPr="001F2C1E">
        <w:rPr>
          <w:color w:val="auto"/>
        </w:rPr>
        <w:t>“ berechnet die Polarisation und Subjektivität mithilfe einer vordefinierten „Muster</w:t>
      </w:r>
      <w:r w:rsidR="006A4BB6" w:rsidRPr="001F2C1E">
        <w:rPr>
          <w:color w:val="auto"/>
        </w:rPr>
        <w:t>-B</w:t>
      </w:r>
      <w:r w:rsidR="00023078" w:rsidRPr="001F2C1E">
        <w:rPr>
          <w:color w:val="auto"/>
        </w:rPr>
        <w:t>ibliothek</w:t>
      </w:r>
      <w:r w:rsidR="006A4BB6" w:rsidRPr="001F2C1E">
        <w:rPr>
          <w:color w:val="auto"/>
        </w:rPr>
        <w:t xml:space="preserve">“ </w:t>
      </w:r>
      <w:r w:rsidR="006A4BB6" w:rsidRPr="001F2C1E">
        <w:rPr>
          <w:color w:val="auto"/>
          <w:sz w:val="18"/>
          <w:szCs w:val="18"/>
        </w:rPr>
        <w:t>(</w:t>
      </w:r>
      <w:r w:rsidR="006A4BB6" w:rsidRPr="001F2C1E">
        <w:rPr>
          <w:color w:val="auto"/>
        </w:rPr>
        <w:t>„</w:t>
      </w:r>
      <w:proofErr w:type="spellStart"/>
      <w:r w:rsidR="006A4BB6" w:rsidRPr="001F2C1E">
        <w:rPr>
          <w:color w:val="auto"/>
        </w:rPr>
        <w:t>Pattern</w:t>
      </w:r>
      <w:r w:rsidR="006A4BB6" w:rsidRPr="001F2C1E">
        <w:rPr>
          <w:color w:val="auto"/>
        </w:rPr>
        <w:t>library</w:t>
      </w:r>
      <w:proofErr w:type="spellEnd"/>
      <w:r w:rsidR="006A4BB6" w:rsidRPr="001F2C1E">
        <w:rPr>
          <w:color w:val="auto"/>
        </w:rPr>
        <w:t>“)</w:t>
      </w:r>
      <w:r w:rsidR="00023078" w:rsidRPr="001F2C1E">
        <w:rPr>
          <w:color w:val="auto"/>
        </w:rPr>
        <w:t xml:space="preserve">. Jedes Wort ist in einem Lexikon definiert, mit dem die </w:t>
      </w:r>
      <w:r w:rsidR="006A4BB6" w:rsidRPr="001F2C1E">
        <w:rPr>
          <w:color w:val="auto"/>
        </w:rPr>
        <w:t xml:space="preserve">Polarisation und </w:t>
      </w:r>
      <w:r w:rsidR="00023078" w:rsidRPr="001F2C1E">
        <w:rPr>
          <w:color w:val="auto"/>
        </w:rPr>
        <w:t>Subjektivität später berechnet wird (Aaron Tan, 19.01.25)</w:t>
      </w:r>
      <w:r w:rsidR="00830AF9" w:rsidRPr="001F2C1E">
        <w:rPr>
          <w:color w:val="auto"/>
        </w:rPr>
        <w: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24514072" w:rsidR="005548AF" w:rsidRPr="00D70117" w:rsidRDefault="005548AF" w:rsidP="00D70117">
      <w:pPr>
        <w:pStyle w:val="JugendForscht"/>
      </w:pPr>
      <w:r w:rsidRPr="00D70117">
        <w:t xml:space="preserve">Dieses Modul gibt </w:t>
      </w:r>
      <w:r w:rsidR="00023078">
        <w:t xml:space="preserve">dem Text </w:t>
      </w:r>
      <w:r w:rsidRPr="00D70117">
        <w:t>eine Wertung von -1 bis 1, wobei -1 negativ und 1 positiv ist.</w:t>
      </w:r>
      <w:r w:rsidR="009E5952">
        <w:t xml:space="preserve"> Wenn die Polarisation 0 ist, dann hat der analysierte Texte keine emotionale Färbung.</w:t>
      </w:r>
      <w:r w:rsidRPr="00D70117">
        <w:t xml:space="preserve">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587E03E1" w14:textId="759FFAB6" w:rsidR="001F2C1E" w:rsidRDefault="001F2C1E" w:rsidP="00D70117">
      <w:pPr>
        <w:pStyle w:val="JugendForscht"/>
      </w:pPr>
      <w:r>
        <w:t>Die Subjektivität beschreibt</w:t>
      </w:r>
      <w:r>
        <w:t>,</w:t>
      </w:r>
      <w:r>
        <w:t xml:space="preserve"> wie neutral ein Text geschrieben ist.</w:t>
      </w:r>
    </w:p>
    <w:p w14:paraId="24A9172E" w14:textId="0A6825C7" w:rsidR="009E5952" w:rsidRDefault="0002338E" w:rsidP="00D70117">
      <w:pPr>
        <w:pStyle w:val="JugendForscht"/>
      </w:pPr>
      <w:r>
        <w:rPr>
          <w:rStyle w:val="HTMLCode"/>
          <w:rFonts w:ascii="Arial" w:hAnsi="Arial" w:cs="Times New Roman"/>
        </w:rPr>
        <w:t>„</w:t>
      </w:r>
      <w:proofErr w:type="spellStart"/>
      <w:r>
        <w:rPr>
          <w:rStyle w:val="HTMLCode"/>
          <w:rFonts w:ascii="Arial" w:hAnsi="Arial" w:cs="Times New Roman"/>
        </w:rPr>
        <w:t>Textblob</w:t>
      </w:r>
      <w:proofErr w:type="spellEnd"/>
      <w:r w:rsidR="00974BBF">
        <w:rPr>
          <w:rStyle w:val="HTMLCode"/>
          <w:rFonts w:ascii="Arial" w:hAnsi="Arial" w:cs="Times New Roman"/>
        </w:rPr>
        <w:t>“</w:t>
      </w:r>
      <w:r w:rsidRPr="00D70117">
        <w:t xml:space="preserve"> </w:t>
      </w:r>
      <w:r w:rsidR="005548AF" w:rsidRPr="00D70117">
        <w:t>berechnet die Subjektivität, indem es die 'Intensität' betrachtet. Die Intensität bestimmt, ob ein Wort das nächste Wort modifiziert</w:t>
      </w:r>
      <w:r w:rsidR="00CB7ABD">
        <w:t xml:space="preserve"> (</w:t>
      </w:r>
      <w:proofErr w:type="spellStart"/>
      <w:r w:rsidR="00CB7ABD" w:rsidRPr="00CB7ABD">
        <w:t>Parthvi</w:t>
      </w:r>
      <w:proofErr w:type="spellEnd"/>
      <w:r w:rsidR="00CB7ABD" w:rsidRPr="00CB7ABD">
        <w:t xml:space="preserve"> Shah</w:t>
      </w:r>
      <w:r w:rsidR="00CB7ABD">
        <w:t>, 12.01.25)</w:t>
      </w:r>
      <w:r w:rsidR="0039666A">
        <w:t xml:space="preserve">, zum Beispiel „sehr“. </w:t>
      </w:r>
    </w:p>
    <w:p w14:paraId="196BD46E" w14:textId="77777777" w:rsidR="00AA1CB9" w:rsidRDefault="00AA1CB9" w:rsidP="004D2036">
      <w:pPr>
        <w:pStyle w:val="JugendForscht"/>
      </w:pPr>
    </w:p>
    <w:p w14:paraId="31C467C4" w14:textId="77777777" w:rsidR="00F00DC9" w:rsidRDefault="00F00DC9" w:rsidP="004D2036">
      <w:pPr>
        <w:pStyle w:val="JugendForscht"/>
        <w:rPr>
          <w:rStyle w:val="Fett"/>
        </w:rPr>
      </w:pPr>
    </w:p>
    <w:p w14:paraId="28BFFD1F" w14:textId="572140EB" w:rsidR="00141E2F" w:rsidRDefault="00141E2F" w:rsidP="004D2036">
      <w:pPr>
        <w:pStyle w:val="JugendForscht"/>
      </w:pPr>
      <w:r w:rsidRPr="00FD5BA9">
        <w:rPr>
          <w:rStyle w:val="Fett"/>
        </w:rPr>
        <w:t>4.d.ii.</w:t>
      </w:r>
      <w:r>
        <w:rPr>
          <w:rStyle w:val="Fett"/>
        </w:rPr>
        <w:t>3</w:t>
      </w:r>
      <w:r w:rsidRPr="00FD5BA9">
        <w:rPr>
          <w:rStyle w:val="Fett"/>
        </w:rPr>
        <w:t xml:space="preserve">. </w:t>
      </w:r>
      <w:r>
        <w:rPr>
          <w:rStyle w:val="Fett"/>
        </w:rPr>
        <w:t>Beispiel</w:t>
      </w:r>
    </w:p>
    <w:p w14:paraId="600C8D53" w14:textId="5F58AE65" w:rsidR="004D2036" w:rsidRDefault="004D2036" w:rsidP="004D2036">
      <w:pPr>
        <w:pStyle w:val="JugendForscht"/>
      </w:pPr>
      <w:r w:rsidRPr="004D2036">
        <w:t xml:space="preserve">Der Satz „The </w:t>
      </w:r>
      <w:proofErr w:type="spellStart"/>
      <w:r w:rsidRPr="004D2036">
        <w:t>food</w:t>
      </w:r>
      <w:proofErr w:type="spellEnd"/>
      <w:r w:rsidRPr="004D2036">
        <w:t xml:space="preserve"> was </w:t>
      </w:r>
      <w:proofErr w:type="spellStart"/>
      <w:r w:rsidR="0039666A">
        <w:t>very</w:t>
      </w:r>
      <w:proofErr w:type="spellEnd"/>
      <w:r w:rsidR="0039666A">
        <w:t xml:space="preserve"> </w:t>
      </w:r>
      <w:proofErr w:type="spellStart"/>
      <w:r w:rsidR="0039666A">
        <w:t>good</w:t>
      </w:r>
      <w:proofErr w:type="spellEnd"/>
      <w:r w:rsidR="0039666A">
        <w:t>!</w:t>
      </w:r>
      <w:r w:rsidRPr="004D2036">
        <w:t xml:space="preserve">” hat </w:t>
      </w:r>
      <w:r>
        <w:t>eine</w:t>
      </w:r>
      <w:r w:rsidR="00681510">
        <w:t xml:space="preserve"> Subjektivität von </w:t>
      </w:r>
      <w:r w:rsidR="00681510" w:rsidRPr="00681510">
        <w:t>0.7</w:t>
      </w:r>
      <w:r w:rsidR="00756449">
        <w:t>8</w:t>
      </w:r>
      <w:r w:rsidR="00681510">
        <w:t xml:space="preserve"> und eine Polarisation</w:t>
      </w:r>
      <w:r w:rsidR="0064573E">
        <w:t xml:space="preserve"> von</w:t>
      </w:r>
      <w:r w:rsidR="00681510">
        <w:t xml:space="preserve"> </w:t>
      </w:r>
      <w:r w:rsidR="00681510" w:rsidRPr="00681510">
        <w:t>1.0</w:t>
      </w:r>
      <w:r w:rsidR="0064573E">
        <w:t xml:space="preserve">, wie man an dem einfachen Code in Abbildung </w:t>
      </w:r>
      <w:r w:rsidR="00BD3741">
        <w:t>3</w:t>
      </w:r>
      <w:r w:rsidR="0064573E">
        <w:t xml:space="preserve"> erkennen kann.</w:t>
      </w:r>
      <w:r w:rsidR="0039666A">
        <w:t xml:space="preserve"> Die Subjektivität von 0.7</w:t>
      </w:r>
      <w:r w:rsidR="00756449">
        <w:t>8</w:t>
      </w:r>
      <w:r w:rsidR="0039666A">
        <w:t xml:space="preserve"> zeigt, dass der Text eher subjektiv ausgerichtet ist, also eine Meinung ausdrückt. Die Polarisation zeigt, dass der Text sehr positiv gefärbt ist, was anhand des positiven Wortes „</w:t>
      </w:r>
      <w:proofErr w:type="spellStart"/>
      <w:r w:rsidR="00293F4B">
        <w:t>good</w:t>
      </w:r>
      <w:proofErr w:type="spellEnd"/>
      <w:r w:rsidR="0039666A">
        <w:t>“ („</w:t>
      </w:r>
      <w:r w:rsidR="006D7252" w:rsidRPr="006D7252">
        <w:t>gut</w:t>
      </w:r>
      <w:r w:rsidR="0039666A">
        <w:t xml:space="preserve">“) </w:t>
      </w:r>
      <w:r w:rsidR="001F2C1E">
        <w:t>nachvollziehbar</w:t>
      </w:r>
      <w:r w:rsidR="0039666A">
        <w:t xml:space="preserve"> ist.</w:t>
      </w:r>
    </w:p>
    <w:bookmarkStart w:id="6" w:name="_MON_1798192671"/>
    <w:bookmarkEnd w:id="6"/>
    <w:p w14:paraId="5AEB1E34" w14:textId="4FF2821D" w:rsidR="0064573E" w:rsidRPr="004D2036" w:rsidRDefault="0039666A" w:rsidP="004D2036">
      <w:pPr>
        <w:pStyle w:val="JugendForscht"/>
      </w:pPr>
      <w:r>
        <w:object w:dxaOrig="9072" w:dyaOrig="2540" w14:anchorId="1DC697D5">
          <v:shape id="_x0000_i1035" type="#_x0000_t75" style="width:452.95pt;height:127.15pt" o:ole="">
            <v:imagedata r:id="rId13" o:title=""/>
          </v:shape>
          <o:OLEObject Type="Embed" ProgID="Word.OpenDocumentText.12" ShapeID="_x0000_i1035" DrawAspect="Content" ObjectID="_1798822993"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6C0C4DEE" w14:textId="39C4C250" w:rsidR="00A408D9" w:rsidRDefault="005548AF" w:rsidP="00A25F4D">
      <w:pPr>
        <w:pStyle w:val="JugendForscht"/>
        <w:rPr>
          <w:noProof/>
        </w:rPr>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7" w:name="_Hlk187581019"/>
      <w:r w:rsidR="007834DF">
        <w:t>(Levi Blumenwitz, C, 12.01.25)</w:t>
      </w:r>
      <w:bookmarkEnd w:id="7"/>
      <w:r w:rsidR="00830AF9">
        <w:t>.</w:t>
      </w:r>
      <w:bookmarkStart w:id="8" w:name="_MON_1797770353"/>
      <w:bookmarkEnd w:id="8"/>
      <w:r w:rsidR="00BD3741">
        <w:rPr>
          <w:b/>
        </w:rPr>
        <w:object w:dxaOrig="9072" w:dyaOrig="1679" w14:anchorId="72F9F7B3">
          <v:shape id="_x0000_i1031" type="#_x0000_t75" style="width:452.95pt;height:85.2pt" o:ole="">
            <v:imagedata r:id="rId15" o:title=""/>
          </v:shape>
          <o:OLEObject Type="Embed" ProgID="Word.OpenDocumentText.12" ShapeID="_x0000_i1031" DrawAspect="Content" ObjectID="_1798822994" r:id="rId16"/>
        </w:object>
      </w:r>
      <w:r w:rsidRPr="005548AF">
        <w:br/>
        <w:t>Diese Funktion wird dann in den einzelnen Dateien aufgerufen</w:t>
      </w:r>
      <w:r w:rsidR="00D70045">
        <w:t>. Z</w:t>
      </w:r>
      <w:r w:rsidRPr="005548AF">
        <w:t>um Zeichnen des Graphen werden die Daten aus der Datenbank, alle Spalten, die entfernt werden sollen (z.B. ID), und ander</w:t>
      </w:r>
      <w:r w:rsidR="00A408D9">
        <w:t xml:space="preserve">e </w:t>
      </w:r>
      <w:r w:rsidR="00D70045">
        <w:t>Parameter</w:t>
      </w:r>
      <w:r w:rsidRPr="005548AF">
        <w:t xml:space="preserve"> wie </w:t>
      </w:r>
      <w:r w:rsidR="00D70045">
        <w:t xml:space="preserve">z.B. </w:t>
      </w:r>
      <w:r w:rsidRPr="005548AF">
        <w:t>Titel und Farben benötigt</w:t>
      </w:r>
      <w:r w:rsidR="00BD3741">
        <w:t xml:space="preserve"> (Siehe Abbildung 4)</w:t>
      </w:r>
      <w:r w:rsidR="00830AF9">
        <w:t>.</w:t>
      </w:r>
      <w:r w:rsidR="00A408D9">
        <w:t xml:space="preserve"> </w:t>
      </w:r>
      <w:r w:rsidRPr="005548AF">
        <w:t>Innerhalb der verschiedenen</w:t>
      </w:r>
      <w:r w:rsidR="00A408D9">
        <w:t xml:space="preserve">. </w:t>
      </w:r>
      <w:r w:rsidRPr="005548AF">
        <w:t xml:space="preserve">Analysetypen erstelle ich weitere Wiederholungsanweisungen um für jede Rubrik einen </w:t>
      </w:r>
      <w:r w:rsidR="00D70045">
        <w:t xml:space="preserve">entsprechenden </w:t>
      </w:r>
      <w:r w:rsidRPr="005548AF">
        <w:t>Graphen zu erstellen</w:t>
      </w:r>
      <w:r w:rsidR="00BD3741">
        <w:t xml:space="preserve"> (Abbildung 5).</w:t>
      </w:r>
      <w:r w:rsidR="00D70045">
        <w:t xml:space="preserve">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4C5F36E7" w14:textId="7BCA0C76" w:rsidR="00C96081" w:rsidRDefault="00C96081" w:rsidP="00A25F4D">
      <w:pPr>
        <w:pStyle w:val="JugendForscht"/>
        <w:rPr>
          <w:noProof/>
        </w:rPr>
      </w:pPr>
    </w:p>
    <w:p w14:paraId="4D11014A" w14:textId="206B421C" w:rsidR="00F00DC9" w:rsidRDefault="00F00DC9" w:rsidP="00C96081"/>
    <w:p w14:paraId="4DD3F7ED" w14:textId="77777777" w:rsidR="00F00DC9" w:rsidRDefault="00F00DC9" w:rsidP="00C96081"/>
    <w:p w14:paraId="51F22FFD" w14:textId="77777777" w:rsidR="00C96081" w:rsidRPr="00C96081" w:rsidRDefault="00C96081" w:rsidP="00C96081"/>
    <w:bookmarkStart w:id="9" w:name="_MON_1798798279"/>
    <w:bookmarkEnd w:id="9"/>
    <w:p w14:paraId="7B3A8B00" w14:textId="7BAF7705" w:rsidR="00C96081" w:rsidRPr="00A25F4D" w:rsidRDefault="00C96081" w:rsidP="00A25F4D">
      <w:pPr>
        <w:pStyle w:val="JugendForscht"/>
      </w:pPr>
      <w:r>
        <w:object w:dxaOrig="9072" w:dyaOrig="6917" w14:anchorId="52FAC0AB">
          <v:shape id="_x0000_i1032" type="#_x0000_t75" style="width:452.95pt;height:345.85pt" o:ole="">
            <v:imagedata r:id="rId17" o:title=""/>
          </v:shape>
          <o:OLEObject Type="Embed" ProgID="Word.OpenDocumentText.12" ShapeID="_x0000_i1032" DrawAspect="Content" ObjectID="_1798822995" r:id="rId18"/>
        </w:objec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1DBEDBB3"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 xml:space="preserve">Die Webseiten wurden über den offiziellen Hosting-Service von </w:t>
      </w:r>
      <w:proofErr w:type="spellStart"/>
      <w:r>
        <w:t>Streamlit</w:t>
      </w:r>
      <w:proofErr w:type="spellEnd"/>
      <w:r>
        <w:t xml:space="preserve"> veröffentlicht</w:t>
      </w:r>
      <w:r w:rsidR="000A636D">
        <w:t xml:space="preserve"> und können im Quellenverzeichnis gefunden werden (Levi Blumenwitz, G, H, 12.01.25)</w:t>
      </w:r>
    </w:p>
    <w:p w14:paraId="40401935" w14:textId="77777777" w:rsidR="00BD3741" w:rsidRDefault="00BD3741" w:rsidP="00D70045">
      <w:pPr>
        <w:pStyle w:val="JugendForscht"/>
      </w:pPr>
    </w:p>
    <w:p w14:paraId="1A3DDAB8" w14:textId="63C02AB3" w:rsidR="008D4E60"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772BC7EE" w:rsidR="005548AF"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65A1F835" w14:textId="11BC081C" w:rsidR="00C96081" w:rsidRDefault="00C96081" w:rsidP="00F0108D">
      <w:pPr>
        <w:pStyle w:val="JugendForscht"/>
      </w:pPr>
    </w:p>
    <w:p w14:paraId="758FE180" w14:textId="2BCAE8B5" w:rsidR="00C96081" w:rsidRDefault="00C96081" w:rsidP="00F0108D">
      <w:pPr>
        <w:pStyle w:val="JugendForscht"/>
      </w:pPr>
    </w:p>
    <w:p w14:paraId="224E2F50" w14:textId="77777777" w:rsidR="00C96081" w:rsidRPr="00F0108D" w:rsidRDefault="00C96081" w:rsidP="00F0108D">
      <w:pPr>
        <w:pStyle w:val="JugendForscht"/>
      </w:pP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proofErr w:type="spellStart"/>
      <w:r w:rsidR="005548AF" w:rsidRPr="00974BBF">
        <w:rPr>
          <w:rStyle w:val="HTMLCode"/>
          <w:rFonts w:ascii="Arial" w:hAnsi="Arial" w:cs="Times New Roman"/>
        </w:rPr>
        <w:t>plotly</w:t>
      </w:r>
      <w:proofErr w:type="spellEnd"/>
      <w:r w:rsidR="001220FF">
        <w:rPr>
          <w:rStyle w:val="HTMLCode"/>
          <w:rFonts w:ascii="Arial" w:hAnsi="Arial" w:cs="Times New Roman"/>
        </w:rPr>
        <w:t>“</w:t>
      </w:r>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BE97AA1"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58FE57E5"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BD3741">
        <w:rPr>
          <w:lang w:eastAsia="en-GB"/>
        </w:rPr>
        <w:t>6</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29F5F997" w:rsidR="00847A8F" w:rsidRDefault="00847A8F" w:rsidP="00847A8F">
      <w:pPr>
        <w:pStyle w:val="JugendForscht"/>
        <w:rPr>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BD3741">
        <w:rPr>
          <w:lang w:eastAsia="en-GB"/>
        </w:rPr>
        <w:t>7</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5C74DDB6" w14:textId="0A6A7061" w:rsidR="00C96081" w:rsidRDefault="00C96081" w:rsidP="00847A8F">
      <w:pPr>
        <w:pStyle w:val="JugendForscht"/>
        <w:rPr>
          <w:lang w:eastAsia="en-GB"/>
        </w:rPr>
      </w:pPr>
    </w:p>
    <w:p w14:paraId="3065E3E0" w14:textId="4FE3C96A" w:rsidR="00C96081" w:rsidRDefault="00C96081" w:rsidP="00847A8F">
      <w:pPr>
        <w:pStyle w:val="JugendForscht"/>
        <w:rPr>
          <w:lang w:eastAsia="en-GB"/>
        </w:rPr>
      </w:pPr>
    </w:p>
    <w:p w14:paraId="70B2B475" w14:textId="77777777" w:rsidR="00C96081" w:rsidRPr="00847A8F" w:rsidRDefault="00C96081" w:rsidP="00847A8F">
      <w:pPr>
        <w:pStyle w:val="JugendForscht"/>
        <w:rPr>
          <w:rFonts w:ascii="Times New Roman" w:hAnsi="Times New Roman"/>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2ECDD876">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045791">
          <w:headerReference w:type="default" r:id="rId21"/>
          <w:footerReference w:type="default" r:id="rId22"/>
          <w:pgSz w:w="11906" w:h="16838" w:code="9"/>
          <w:pgMar w:top="0" w:right="1418" w:bottom="851" w:left="1418" w:header="568" w:footer="335" w:gutter="0"/>
          <w:cols w:space="720"/>
          <w:titlePg/>
          <w:docGrid w:linePitch="286"/>
        </w:sectPr>
      </w:pPr>
    </w:p>
    <w:p w14:paraId="0C0373CF" w14:textId="4584E391"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6</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2553A71D"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7</w:t>
      </w:r>
      <w:r w:rsidR="00002777" w:rsidRPr="00264EA2">
        <w:rPr>
          <w:sz w:val="16"/>
          <w:szCs w:val="16"/>
          <w:lang w:eastAsia="en-GB"/>
        </w:rPr>
        <w:t xml:space="preserve">: </w:t>
      </w:r>
      <w:r w:rsidRPr="00264EA2">
        <w:rPr>
          <w:sz w:val="16"/>
          <w:szCs w:val="16"/>
          <w:lang w:eastAsia="en-GB"/>
        </w:rPr>
        <w:t xml:space="preserve">Artikelanzahl der Zeitung „The New York Times“, der Rubrik „Politics“, </w:t>
      </w:r>
      <w:bookmarkStart w:id="10"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10"/>
    </w:p>
    <w:p w14:paraId="17A5EBB2" w14:textId="67069D6F"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BD3741">
        <w:rPr>
          <w:lang w:eastAsia="en-GB"/>
        </w:rPr>
        <w:t>8</w:t>
      </w:r>
      <w:r w:rsidR="00E40C61">
        <w:rPr>
          <w:lang w:eastAsia="en-GB"/>
        </w:rPr>
        <w:t xml:space="preserve"> und Abbildung </w:t>
      </w:r>
      <w:r w:rsidR="00BD3741">
        <w:rPr>
          <w:lang w:eastAsia="en-GB"/>
        </w:rPr>
        <w:t>9</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BD3741">
        <w:rPr>
          <w:lang w:eastAsia="en-GB"/>
        </w:rPr>
        <w:t>9</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Abbildung</w:t>
      </w:r>
      <w:r w:rsidR="008D4E60">
        <w:rPr>
          <w:lang w:eastAsia="en-GB"/>
        </w:rPr>
        <w:t xml:space="preserve"> </w:t>
      </w:r>
      <w:r w:rsidR="00BD3741">
        <w:rPr>
          <w:lang w:eastAsia="en-GB"/>
        </w:rPr>
        <w:t>8</w:t>
      </w:r>
      <w:r w:rsidR="008D4E60">
        <w:rPr>
          <w:lang w:eastAsia="en-GB"/>
        </w:rPr>
        <w:t xml:space="preserve">) </w:t>
      </w:r>
      <w:r w:rsidR="005548AF" w:rsidRPr="005548AF">
        <w:rPr>
          <w:lang w:eastAsia="en-GB"/>
        </w:rPr>
        <w:t>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43EB8D23"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8</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15CC67DB"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9</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105345A1" w:rsidR="005548AF" w:rsidRPr="005548AF" w:rsidRDefault="005548AF" w:rsidP="005548AF">
      <w:pPr>
        <w:pStyle w:val="JugendForscht"/>
        <w:rPr>
          <w:lang w:eastAsia="en-GB"/>
        </w:rPr>
      </w:pPr>
      <w:r w:rsidRPr="005548AF">
        <w:rPr>
          <w:lang w:eastAsia="en-GB"/>
        </w:rPr>
        <w:t xml:space="preserve">Die </w:t>
      </w:r>
      <w:proofErr w:type="spellStart"/>
      <w:r w:rsidRPr="005548AF">
        <w:rPr>
          <w:lang w:eastAsia="en-GB"/>
        </w:rPr>
        <w:t>Sentiment</w:t>
      </w:r>
      <w:r w:rsidR="006A4BB6">
        <w:rPr>
          <w:lang w:eastAsia="en-GB"/>
        </w:rPr>
        <w:t>a</w:t>
      </w:r>
      <w:r w:rsidRPr="005548AF">
        <w:rPr>
          <w:lang w:eastAsia="en-GB"/>
        </w:rPr>
        <w:t>nalyse</w:t>
      </w:r>
      <w:proofErr w:type="spellEnd"/>
      <w:r w:rsidRPr="005548AF">
        <w:rPr>
          <w:lang w:eastAsia="en-GB"/>
        </w:rPr>
        <w:t xml:space="preserve"> wird unterteilt in Polarisation und Subjektivität.</w:t>
      </w:r>
    </w:p>
    <w:p w14:paraId="4527708C" w14:textId="1A83119D" w:rsidR="005548AF" w:rsidRDefault="00E64F13" w:rsidP="00FD5BA9">
      <w:pPr>
        <w:pStyle w:val="JugendForscht"/>
        <w:rPr>
          <w:lang w:eastAsia="en-GB"/>
        </w:rPr>
      </w:pPr>
      <w:r w:rsidRPr="00FD5BA9">
        <w:rPr>
          <w:b/>
          <w:bCs/>
          <w:color w:val="030303"/>
          <w:lang w:eastAsia="en-GB"/>
        </w:rPr>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8D4E60">
        <w:rPr>
          <w:lang w:eastAsia="en-GB"/>
        </w:rPr>
        <w:t>en</w:t>
      </w:r>
      <w:r w:rsidR="005548AF" w:rsidRPr="00910B4F">
        <w:rPr>
          <w:lang w:eastAsia="en-GB"/>
        </w:rPr>
        <w:t xml:space="preserve"> ist 0.1.</w:t>
      </w:r>
    </w:p>
    <w:p w14:paraId="36EF28C2" w14:textId="12C1DB40" w:rsidR="00A80829" w:rsidRPr="00C96081" w:rsidRDefault="00847A8F" w:rsidP="005548AF">
      <w:pPr>
        <w:pStyle w:val="JugendForscht"/>
      </w:pPr>
      <w:r w:rsidRPr="00A80829">
        <w:t>In Abbildung</w:t>
      </w:r>
      <w:r w:rsidR="00E64F13" w:rsidRPr="00A80829">
        <w:t xml:space="preserve"> </w:t>
      </w:r>
      <w:r w:rsidR="00002777">
        <w:t>1</w:t>
      </w:r>
      <w:r w:rsidR="00BD3741">
        <w:t>0</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r w:rsidR="005548AF" w:rsidRPr="005548AF">
        <w:rPr>
          <w:lang w:eastAsia="en-GB"/>
        </w:rPr>
        <w:br/>
        <w:t>Auch bei der New York Times</w:t>
      </w:r>
      <w:r w:rsidR="00A80829">
        <w:rPr>
          <w:lang w:eastAsia="en-GB"/>
        </w:rPr>
        <w:t xml:space="preserve"> (Abbildung </w:t>
      </w:r>
      <w:r w:rsidR="00002777">
        <w:rPr>
          <w:lang w:eastAsia="en-GB"/>
        </w:rPr>
        <w:t>1</w:t>
      </w:r>
      <w:r w:rsidR="00BD3741">
        <w:rPr>
          <w:lang w:eastAsia="en-GB"/>
        </w:rPr>
        <w:t>1</w:t>
      </w:r>
      <w:r w:rsidR="00A80829">
        <w:rPr>
          <w:lang w:eastAsia="en-GB"/>
        </w:rPr>
        <w:t>)</w:t>
      </w:r>
      <w:r w:rsidR="005548AF" w:rsidRPr="005548AF">
        <w:rPr>
          <w:lang w:eastAsia="en-GB"/>
        </w:rPr>
        <w:t xml:space="preserve"> ist ein ähnliches Bild zu erkennen. Die Werte sind relativ konstant und auch hier gibt es keine großen Schwankungen. </w:t>
      </w:r>
      <w:r w:rsidR="005548AF" w:rsidRPr="005548AF">
        <w:rPr>
          <w:lang w:val="en-GB" w:eastAsia="en-GB"/>
        </w:rPr>
        <w:t xml:space="preserve">Die </w:t>
      </w:r>
      <w:r w:rsidR="005548AF" w:rsidRPr="00E40C61">
        <w:rPr>
          <w:lang w:eastAsia="en-GB"/>
        </w:rPr>
        <w:t>Werte</w:t>
      </w:r>
      <w:r w:rsidR="005548AF" w:rsidRPr="005548AF">
        <w:rPr>
          <w:lang w:val="en-GB" w:eastAsia="en-GB"/>
        </w:rPr>
        <w:t xml:space="preserve"> </w:t>
      </w:r>
      <w:r w:rsidR="00316A2D">
        <w:rPr>
          <w:lang w:eastAsia="en-GB"/>
        </w:rPr>
        <w:t>liegen</w:t>
      </w:r>
      <w:r w:rsidR="005548AF" w:rsidRPr="005548AF">
        <w:rPr>
          <w:lang w:val="en-GB" w:eastAsia="en-GB"/>
        </w:rPr>
        <w:t xml:space="preserve"> </w:t>
      </w:r>
      <w:r w:rsidR="005548AF" w:rsidRPr="00E40C61">
        <w:rPr>
          <w:lang w:eastAsia="en-GB"/>
        </w:rPr>
        <w:t>immer</w:t>
      </w:r>
      <w:r w:rsidR="005548AF" w:rsidRPr="005548AF">
        <w:rPr>
          <w:lang w:val="en-GB" w:eastAsia="en-GB"/>
        </w:rPr>
        <w:t xml:space="preserve"> </w:t>
      </w:r>
      <w:proofErr w:type="spellStart"/>
      <w:r w:rsidR="00316A2D">
        <w:rPr>
          <w:lang w:val="en-GB" w:eastAsia="en-GB"/>
        </w:rPr>
        <w:t>bei</w:t>
      </w:r>
      <w:proofErr w:type="spellEnd"/>
      <w:r w:rsidR="00002777">
        <w:rPr>
          <w:lang w:val="en-GB" w:eastAsia="en-GB"/>
        </w:rPr>
        <w:t xml:space="preserve"> </w:t>
      </w:r>
      <w:r w:rsidR="005548AF"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lastRenderedPageBreak/>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E0236BC"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0</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0533AC8E"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Abbildung 1</w:t>
      </w:r>
      <w:r w:rsidR="00BD3741">
        <w:rPr>
          <w:sz w:val="16"/>
          <w:szCs w:val="16"/>
          <w:lang w:eastAsia="en-GB"/>
        </w:rPr>
        <w:t>1</w:t>
      </w:r>
      <w:r w:rsidRPr="00264EA2">
        <w:rPr>
          <w:sz w:val="16"/>
          <w:szCs w:val="16"/>
          <w:lang w:eastAsia="en-GB"/>
        </w:rPr>
        <w:t xml:space="preserve">.: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507B862F" w:rsidR="005548AF" w:rsidRPr="00A80829" w:rsidRDefault="00A80829" w:rsidP="00A80829">
      <w:pPr>
        <w:pStyle w:val="JugendForscht"/>
      </w:pPr>
      <w:r w:rsidRPr="00FD5BA9">
        <w:rPr>
          <w:b/>
          <w:bCs/>
          <w:color w:val="030303"/>
          <w:lang w:eastAsia="en-GB"/>
        </w:rPr>
        <w:t>5.</w:t>
      </w:r>
      <w:proofErr w:type="gramStart"/>
      <w:r w:rsidR="00FD5BA9" w:rsidRPr="00FD5BA9">
        <w:rPr>
          <w:b/>
          <w:bCs/>
          <w:color w:val="030303"/>
          <w:lang w:eastAsia="en-GB"/>
        </w:rPr>
        <w:t>b.ii</w:t>
      </w:r>
      <w:r w:rsidRPr="00FD5BA9">
        <w:rPr>
          <w:b/>
          <w:bCs/>
          <w:color w:val="030303"/>
          <w:lang w:eastAsia="en-GB"/>
        </w:rPr>
        <w:t>.</w:t>
      </w:r>
      <w:proofErr w:type="gramEnd"/>
      <w:r w:rsidRPr="00FD5BA9">
        <w:rPr>
          <w:b/>
          <w:bCs/>
          <w:color w:val="030303"/>
          <w:lang w:eastAsia="en-GB"/>
        </w:rPr>
        <w:t xml:space="preserve">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w:t>
      </w:r>
      <w:r w:rsidR="00BD3741">
        <w:rPr>
          <w:lang w:eastAsia="en-GB"/>
        </w:rPr>
        <w:t>2</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49E907D"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2</w:t>
      </w:r>
      <w:r w:rsidR="00002777" w:rsidRPr="00264EA2">
        <w:rPr>
          <w:sz w:val="16"/>
          <w:szCs w:val="16"/>
          <w:lang w:eastAsia="en-GB"/>
        </w:rPr>
        <w:t>:</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5D2B758F" w14:textId="3204EBB6" w:rsidR="00A80829" w:rsidRDefault="005548AF" w:rsidP="005548AF">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414080F9" w14:textId="1F8C20EC"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w:t>
      </w:r>
      <w:r w:rsidR="00BD3741">
        <w:rPr>
          <w:lang w:eastAsia="en-GB"/>
        </w:rPr>
        <w:t>3</w:t>
      </w:r>
      <w:r w:rsidR="00A80829">
        <w:rPr>
          <w:lang w:eastAsia="en-GB"/>
        </w:rPr>
        <w:t>)</w:t>
      </w:r>
      <w:r w:rsidRPr="005548AF">
        <w:rPr>
          <w:lang w:eastAsia="en-GB"/>
        </w:rPr>
        <w:t xml:space="preserve"> </w:t>
      </w:r>
      <w:r w:rsidR="0010118F">
        <w:rPr>
          <w:lang w:eastAsia="en-GB"/>
        </w:rPr>
        <w:t>nahezu identisch</w:t>
      </w:r>
      <w:r w:rsidRPr="005548AF">
        <w:rPr>
          <w:lang w:eastAsia="en-GB"/>
        </w:rPr>
        <w:t xml:space="preserve">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w:t>
      </w:r>
      <w:r w:rsidR="00BD3741">
        <w:rPr>
          <w:lang w:eastAsia="en-GB"/>
        </w:rPr>
        <w:t>4</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lastRenderedPageBreak/>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D4EB1D6"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3</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325620A6"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4</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0766BB55"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w:t>
      </w:r>
      <w:r w:rsidR="00BD3741">
        <w:rPr>
          <w:lang w:eastAsia="en-GB"/>
        </w:rPr>
        <w:t>5</w:t>
      </w:r>
      <w:r w:rsidRPr="009267E7">
        <w:rPr>
          <w:lang w:eastAsia="en-GB"/>
        </w:rPr>
        <w:t>)</w:t>
      </w:r>
      <w:r w:rsidR="00830AF9">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09A0AB2D"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5</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615828A7" w14:textId="77777777" w:rsidR="008D4E60" w:rsidRDefault="008D4E60" w:rsidP="00FD5BA9">
      <w:pPr>
        <w:pStyle w:val="JugendForscht"/>
        <w:rPr>
          <w:b/>
          <w:lang w:eastAsia="en-GB"/>
        </w:rPr>
      </w:pPr>
    </w:p>
    <w:p w14:paraId="26D82F35" w14:textId="325D8272" w:rsidR="0062793B" w:rsidRDefault="00FD5BA9" w:rsidP="00E034EE">
      <w:pPr>
        <w:pStyle w:val="JugendForscht"/>
        <w:rPr>
          <w:rFonts w:cs="Arial"/>
          <w:b/>
        </w:rPr>
      </w:pPr>
      <w:r>
        <w:rPr>
          <w:b/>
          <w:lang w:eastAsia="en-GB"/>
        </w:rPr>
        <w:t xml:space="preserve">6. </w:t>
      </w:r>
      <w:r w:rsidR="0024116B" w:rsidRPr="00FD5BA9">
        <w:rPr>
          <w:rFonts w:cs="Arial"/>
          <w:b/>
        </w:rPr>
        <w:t>Ergebnisd</w:t>
      </w:r>
      <w:r w:rsidR="00DD4D4B" w:rsidRPr="00FD5BA9">
        <w:rPr>
          <w:rFonts w:cs="Arial"/>
          <w:b/>
        </w:rPr>
        <w:t>iskussion</w:t>
      </w:r>
    </w:p>
    <w:p w14:paraId="486226C8" w14:textId="7BBFD057" w:rsidR="004D0BE9" w:rsidRDefault="004D0BE9" w:rsidP="00E034EE">
      <w:pPr>
        <w:pStyle w:val="JugendForscht"/>
        <w:rPr>
          <w:shd w:val="clear" w:color="auto" w:fill="FFFFFF"/>
        </w:rPr>
      </w:pPr>
      <w:r>
        <w:rPr>
          <w:shd w:val="clear" w:color="auto" w:fill="FFFFFF"/>
        </w:rPr>
        <w:t>a. Artikelanzahl</w:t>
      </w:r>
    </w:p>
    <w:p w14:paraId="5E92F6CF" w14:textId="327F91C7" w:rsidR="000E224B" w:rsidRDefault="000E224B" w:rsidP="00910B4F">
      <w:pPr>
        <w:pStyle w:val="JugendForscht"/>
        <w:rPr>
          <w:shd w:val="clear" w:color="auto" w:fill="FFFFFF"/>
        </w:rPr>
      </w:pPr>
      <w:r>
        <w:rPr>
          <w:shd w:val="clear" w:color="auto" w:fill="FFFFFF"/>
        </w:rPr>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w:t>
      </w:r>
      <w:r w:rsidR="00BD3741">
        <w:rPr>
          <w:shd w:val="clear" w:color="auto" w:fill="FFFFFF"/>
        </w:rPr>
        <w:t>darauf hindeuten</w:t>
      </w:r>
      <w:r>
        <w:rPr>
          <w:shd w:val="clear" w:color="auto" w:fill="FFFFFF"/>
        </w:rPr>
        <w:t>, dass diese weniger</w:t>
      </w:r>
      <w:r w:rsidR="004D0BE9">
        <w:rPr>
          <w:shd w:val="clear" w:color="auto" w:fill="FFFFFF"/>
        </w:rPr>
        <w:t xml:space="preserve"> Wert</w:t>
      </w:r>
      <w:r>
        <w:rPr>
          <w:shd w:val="clear" w:color="auto" w:fill="FFFFFF"/>
        </w:rPr>
        <w:t xml:space="preserve"> auf Meinungsbeiträge </w:t>
      </w:r>
      <w:proofErr w:type="gramStart"/>
      <w:r w:rsidR="004D0BE9">
        <w:rPr>
          <w:shd w:val="clear" w:color="auto" w:fill="FFFFFF"/>
        </w:rPr>
        <w:t>legt</w:t>
      </w:r>
      <w:proofErr w:type="gramEnd"/>
      <w:r>
        <w:rPr>
          <w:shd w:val="clear" w:color="auto" w:fill="FFFFFF"/>
        </w:rPr>
        <w:t xml:space="preserve">, und beim </w:t>
      </w:r>
      <w:r w:rsidR="008D4E60">
        <w:rPr>
          <w:shd w:val="clear" w:color="auto" w:fill="FFFFFF"/>
        </w:rPr>
        <w:t>E</w:t>
      </w:r>
      <w:r>
        <w:rPr>
          <w:shd w:val="clear" w:color="auto" w:fill="FFFFFF"/>
        </w:rPr>
        <w:t xml:space="preserv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olitische Beiträge gelegt ha</w:t>
      </w:r>
      <w:r w:rsidR="004D0BE9">
        <w:rPr>
          <w:shd w:val="clear" w:color="auto" w:fill="FFFFFF"/>
        </w:rPr>
        <w:t>t</w:t>
      </w:r>
      <w:r>
        <w:rPr>
          <w:shd w:val="clear" w:color="auto" w:fill="FFFFFF"/>
        </w:rPr>
        <w:t>. Der Anstieg von fast 300 Artikeln</w:t>
      </w:r>
      <w:r w:rsidR="00747566">
        <w:rPr>
          <w:shd w:val="clear" w:color="auto" w:fill="FFFFFF"/>
        </w:rPr>
        <w:t xml:space="preserve"> mehr</w:t>
      </w:r>
      <w:r>
        <w:rPr>
          <w:shd w:val="clear" w:color="auto" w:fill="FFFFFF"/>
        </w:rPr>
        <w:t xml:space="preserve"> pro Monat, könnte </w:t>
      </w:r>
      <w:r w:rsidR="00CB3CB5">
        <w:rPr>
          <w:shd w:val="clear" w:color="auto" w:fill="FFFFFF"/>
        </w:rPr>
        <w:t xml:space="preserve">allerdings </w:t>
      </w:r>
      <w:r>
        <w:rPr>
          <w:shd w:val="clear" w:color="auto" w:fill="FFFFFF"/>
        </w:rPr>
        <w:t>auch daran liegen, dass es auf politischer Ebene mehr zu berichten gibt.</w:t>
      </w:r>
    </w:p>
    <w:p w14:paraId="12198A54" w14:textId="71C16BB7" w:rsidR="004D0BE9" w:rsidRPr="004D0BE9" w:rsidRDefault="004D0BE9" w:rsidP="004D0BE9">
      <w:pPr>
        <w:pStyle w:val="JugendForscht"/>
        <w:rPr>
          <w:shd w:val="clear" w:color="auto" w:fill="FFFFFF"/>
        </w:rPr>
      </w:pPr>
      <w:r>
        <w:rPr>
          <w:shd w:val="clear" w:color="auto" w:fill="FFFFFF"/>
        </w:rPr>
        <w:lastRenderedPageBreak/>
        <w:t>b. Polarisation</w:t>
      </w:r>
    </w:p>
    <w:p w14:paraId="6CAA5A1B" w14:textId="699EB39B" w:rsidR="00747566" w:rsidRDefault="000E224B" w:rsidP="004D0BE9">
      <w:pPr>
        <w:pStyle w:val="JugendForscht"/>
      </w:pPr>
      <w:r w:rsidRPr="004D0BE9">
        <w:t>Über</w:t>
      </w:r>
      <w:r w:rsidR="009E385A" w:rsidRPr="004D0BE9">
        <w:t>r</w:t>
      </w:r>
      <w:r w:rsidRPr="004D0BE9">
        <w:t xml:space="preserve">aschend war die </w:t>
      </w:r>
      <w:r w:rsidR="0062793B" w:rsidRPr="004D0BE9">
        <w:t xml:space="preserve">durchschnittliche </w:t>
      </w:r>
      <w:r w:rsidR="00910B4F" w:rsidRPr="004D0BE9">
        <w:t>Polarisation von 0</w:t>
      </w:r>
      <w:r w:rsidR="0062793B" w:rsidRPr="004D0BE9">
        <w:t>.</w:t>
      </w:r>
      <w:r w:rsidR="00910B4F" w:rsidRPr="004D0BE9">
        <w:t>1</w:t>
      </w:r>
      <w:r w:rsidRPr="004D0BE9">
        <w:t>. D</w:t>
      </w:r>
      <w:r w:rsidR="00747566">
        <w:t>ieser</w:t>
      </w:r>
      <w:r w:rsidRPr="004D0BE9">
        <w:t xml:space="preserve"> Wert zeigt eine sehr geringe Änderung über 10 Jahre hinweg bei beiden Zeitungen. </w:t>
      </w:r>
      <w:r w:rsidR="00747566">
        <w:t>D</w:t>
      </w:r>
      <w:r w:rsidRPr="004D0BE9">
        <w:t>ie</w:t>
      </w:r>
      <w:r w:rsidR="00747566">
        <w:t xml:space="preserve"> geringe Änderung belegt</w:t>
      </w:r>
      <w:r w:rsidRPr="004D0BE9">
        <w:t xml:space="preserve">, dass die </w:t>
      </w:r>
      <w:r w:rsidR="00747566">
        <w:t>Berichterstattung</w:t>
      </w:r>
      <w:r w:rsidRPr="004D0BE9">
        <w:t xml:space="preserve"> </w:t>
      </w:r>
      <w:r w:rsidR="00747566">
        <w:t xml:space="preserve">grundsätzlich </w:t>
      </w:r>
      <w:r w:rsidRPr="004D0BE9">
        <w:t xml:space="preserve">nicht </w:t>
      </w:r>
      <w:r w:rsidR="00747566">
        <w:t>deutlich</w:t>
      </w:r>
      <w:r w:rsidRPr="004D0BE9">
        <w:t xml:space="preserve"> negativer geworden </w:t>
      </w:r>
      <w:r w:rsidR="00747566">
        <w:t>ist</w:t>
      </w:r>
      <w:r w:rsidRPr="004D0BE9">
        <w:t>, wie</w:t>
      </w:r>
      <w:r w:rsidR="00CB3CB5" w:rsidRPr="004D0BE9">
        <w:t xml:space="preserve"> ursprünglich</w:t>
      </w:r>
      <w:r w:rsidRPr="004D0BE9">
        <w:t xml:space="preserve"> vermutet. Der </w:t>
      </w:r>
      <w:r w:rsidR="009E385A" w:rsidRPr="004D0BE9">
        <w:t>Wert, welcher nah</w:t>
      </w:r>
      <w:r w:rsidR="00747566">
        <w:t>e</w:t>
      </w:r>
      <w:r w:rsidR="009E385A" w:rsidRPr="004D0BE9">
        <w:t xml:space="preserve"> an 0 liegt, zeigt, dass die </w:t>
      </w:r>
      <w:r w:rsidR="00747566">
        <w:t xml:space="preserve">Berichterstattung </w:t>
      </w:r>
      <w:r w:rsidR="009E385A" w:rsidRPr="004D0BE9">
        <w:t xml:space="preserve">nicht </w:t>
      </w:r>
      <w:r w:rsidR="00747566">
        <w:t xml:space="preserve">übertrieben </w:t>
      </w:r>
      <w:r w:rsidR="009E385A" w:rsidRPr="004D0BE9">
        <w:t xml:space="preserve">negativ </w:t>
      </w:r>
      <w:r w:rsidR="00747566">
        <w:t xml:space="preserve">oder </w:t>
      </w:r>
      <w:r w:rsidR="009E385A" w:rsidRPr="004D0BE9">
        <w:t xml:space="preserve">positiv </w:t>
      </w:r>
      <w:r w:rsidR="00747566">
        <w:t>behaftet ist</w:t>
      </w:r>
      <w:r w:rsidR="009E385A" w:rsidRPr="004D0BE9">
        <w:t xml:space="preserve">. Das ist ein </w:t>
      </w:r>
      <w:r w:rsidR="00CB3CB5" w:rsidRPr="004D0BE9">
        <w:t xml:space="preserve">positives </w:t>
      </w:r>
      <w:r w:rsidR="009E385A" w:rsidRPr="004D0BE9">
        <w:t>Merkmal für Leser, da es das Vertrauen in die Zeitung stärkt.</w:t>
      </w:r>
      <w:r w:rsidR="00915155" w:rsidRPr="004D0BE9">
        <w:softHyphen/>
      </w:r>
      <w:r w:rsidR="00915155" w:rsidRPr="004D0BE9">
        <w:softHyphen/>
      </w:r>
      <w:r w:rsidR="00915155" w:rsidRPr="004D0BE9">
        <w:softHyphen/>
      </w:r>
    </w:p>
    <w:p w14:paraId="3B3D0ABF" w14:textId="791E0B82" w:rsidR="009E385A" w:rsidRPr="004D0BE9" w:rsidRDefault="00747566" w:rsidP="004D0BE9">
      <w:pPr>
        <w:pStyle w:val="JugendForscht"/>
      </w:pPr>
      <w:r>
        <w:t>c. Subjektivität</w:t>
      </w:r>
      <w:r w:rsidR="00910B4F" w:rsidRPr="004D0BE9">
        <w:br/>
      </w:r>
      <w:r w:rsidR="009E385A" w:rsidRPr="004D0BE9">
        <w:t xml:space="preserve">Wenig </w:t>
      </w:r>
      <w:r w:rsidR="00CB3CB5" w:rsidRPr="004D0BE9">
        <w:t>ü</w:t>
      </w:r>
      <w:r w:rsidR="009E385A" w:rsidRPr="004D0BE9">
        <w:t xml:space="preserve">berraschend ist, dass die Rubrik „Opinion“ subjektiver </w:t>
      </w:r>
      <w:r w:rsidR="00CB3CB5" w:rsidRPr="004D0BE9">
        <w:t>a</w:t>
      </w:r>
      <w:r w:rsidR="009E385A" w:rsidRPr="004D0BE9">
        <w:t xml:space="preserve">usgerichtet ist, als die </w:t>
      </w:r>
      <w:r w:rsidR="00CB3CB5" w:rsidRPr="004D0BE9">
        <w:t>a</w:t>
      </w:r>
      <w:r w:rsidR="009E385A" w:rsidRPr="004D0BE9">
        <w:t xml:space="preserve">nderen Rubriken. Dies </w:t>
      </w:r>
      <w:r w:rsidR="00CB3CB5" w:rsidRPr="004D0BE9">
        <w:t xml:space="preserve">liegt </w:t>
      </w:r>
      <w:r w:rsidR="009E385A" w:rsidRPr="004D0BE9">
        <w:t xml:space="preserve">am </w:t>
      </w:r>
      <w:r w:rsidR="00CB3CB5" w:rsidRPr="004D0BE9">
        <w:t xml:space="preserve">grundsätzlichen </w:t>
      </w:r>
      <w:r w:rsidR="009E385A" w:rsidRPr="004D0BE9">
        <w:t xml:space="preserve">Charakter der Rubrik, welche ausschließlich </w:t>
      </w:r>
      <w:r w:rsidR="00CB3CB5" w:rsidRPr="004D0BE9">
        <w:t xml:space="preserve">aus </w:t>
      </w:r>
      <w:r w:rsidR="009E385A" w:rsidRPr="004D0BE9">
        <w:t>Meinung</w:t>
      </w:r>
      <w:r w:rsidR="00CB3CB5" w:rsidRPr="004D0BE9">
        <w:t>sbeiträgen besteht</w:t>
      </w:r>
      <w:r w:rsidR="009E385A" w:rsidRPr="004D0BE9">
        <w:t>.</w:t>
      </w:r>
    </w:p>
    <w:p w14:paraId="1D7E9503" w14:textId="36FA8AEF"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w:t>
      </w:r>
      <w:r w:rsidR="00747566">
        <w:rPr>
          <w:shd w:val="clear" w:color="auto" w:fill="FFFFFF"/>
        </w:rPr>
        <w:t xml:space="preserve">eher </w:t>
      </w:r>
      <w:r w:rsidR="00CB3CB5">
        <w:rPr>
          <w:shd w:val="clear" w:color="auto" w:fill="FFFFFF"/>
        </w:rPr>
        <w:t>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und weniger </w:t>
      </w:r>
      <w:r w:rsidR="00CB3CB5">
        <w:rPr>
          <w:shd w:val="clear" w:color="auto" w:fill="FFFFFF"/>
        </w:rPr>
        <w:t>m</w:t>
      </w:r>
      <w:r w:rsidR="003F3378">
        <w:rPr>
          <w:shd w:val="clear" w:color="auto" w:fill="FFFFFF"/>
        </w:rPr>
        <w:t>einungsbasiert</w:t>
      </w:r>
      <w:r w:rsidR="00747566">
        <w:rPr>
          <w:shd w:val="clear" w:color="auto" w:fill="FFFFFF"/>
        </w:rPr>
        <w:t xml:space="preserve"> geworden ist</w:t>
      </w:r>
      <w:r w:rsidR="003F3378">
        <w:rPr>
          <w:shd w:val="clear" w:color="auto" w:fill="FFFFFF"/>
        </w:rPr>
        <w:t xml:space="preserve">,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21FD79C" w14:textId="64C773BF" w:rsidR="005B05E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der Subjektivität </w:t>
      </w:r>
      <w:r>
        <w:rPr>
          <w:shd w:val="clear" w:color="auto" w:fill="FFFFFF"/>
        </w:rPr>
        <w:t xml:space="preserve">beider Zeitungen </w:t>
      </w:r>
      <w:r w:rsidR="00747566">
        <w:rPr>
          <w:shd w:val="clear" w:color="auto" w:fill="FFFFFF"/>
        </w:rPr>
        <w:t>legt den Schluss nahe</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sidR="005B05EA">
        <w:rPr>
          <w:shd w:val="clear" w:color="auto" w:fill="FFFFFF"/>
        </w:rPr>
        <w:t xml:space="preserve"> und seriöse Medien ähnlich arbeiten</w:t>
      </w:r>
      <w:r>
        <w:rPr>
          <w:shd w:val="clear" w:color="auto" w:fill="FFFFFF"/>
        </w:rPr>
        <w:t xml:space="preserve">. </w:t>
      </w:r>
      <w:r w:rsidR="00747566">
        <w:rPr>
          <w:shd w:val="clear" w:color="auto" w:fill="FFFFFF"/>
        </w:rPr>
        <w:t xml:space="preserve">Jedoch könnte dies daran liegen, dass sich die beiden Zeitungen grundsätzlich ähneln und dem gleichen Segment qualitativ hochwertiger </w:t>
      </w:r>
      <w:r w:rsidR="0065647B">
        <w:rPr>
          <w:shd w:val="clear" w:color="auto" w:fill="FFFFFF"/>
        </w:rPr>
        <w:t>Nachrichten/Medien angehören. Deswegen lässt sich daraus eine grundsätzlich gleiche Berichterstattung in den beiden Ländern nicht ableiten.</w:t>
      </w:r>
    </w:p>
    <w:p w14:paraId="04B87A39" w14:textId="30CB036A" w:rsidR="00A32091" w:rsidRDefault="002F3F1B" w:rsidP="00910B4F">
      <w:pPr>
        <w:pStyle w:val="JugendForscht"/>
        <w:rPr>
          <w:shd w:val="clear" w:color="auto" w:fill="FFFFFF"/>
        </w:rPr>
      </w:pPr>
      <w:r>
        <w:rPr>
          <w:shd w:val="clear" w:color="auto" w:fill="FFFFFF"/>
        </w:rPr>
        <w:t xml:space="preserve">Abschließend muss </w:t>
      </w:r>
      <w:r w:rsidR="00E95CD0">
        <w:rPr>
          <w:shd w:val="clear" w:color="auto" w:fill="FFFFFF"/>
        </w:rPr>
        <w:t xml:space="preserve">auch </w:t>
      </w:r>
      <w:r>
        <w:rPr>
          <w:shd w:val="clear" w:color="auto" w:fill="FFFFFF"/>
        </w:rPr>
        <w:t>angemerkt werden, dass das automatische Auslesen von Sentiment und Polarisierung</w:t>
      </w:r>
      <w:r w:rsidR="00E95CD0">
        <w:rPr>
          <w:shd w:val="clear" w:color="auto" w:fill="FFFFFF"/>
        </w:rPr>
        <w:t xml:space="preserve"> </w:t>
      </w:r>
      <w:r>
        <w:rPr>
          <w:shd w:val="clear" w:color="auto" w:fill="FFFFFF"/>
        </w:rPr>
        <w:t xml:space="preserve">an Grenzen stößt, da es für ein Programm schwierig ist </w:t>
      </w:r>
      <w:r w:rsidR="008D4E60">
        <w:rPr>
          <w:shd w:val="clear" w:color="auto" w:fill="FFFFFF"/>
        </w:rPr>
        <w:t xml:space="preserve">z.B. </w:t>
      </w:r>
      <w:r>
        <w:rPr>
          <w:shd w:val="clear" w:color="auto" w:fill="FFFFFF"/>
        </w:rPr>
        <w:t>Sarkasmus</w:t>
      </w:r>
      <w:r w:rsidR="008D4E60">
        <w:rPr>
          <w:shd w:val="clear" w:color="auto" w:fill="FFFFFF"/>
        </w:rPr>
        <w:t xml:space="preserve"> und Ironie</w:t>
      </w:r>
      <w:r>
        <w:rPr>
          <w:shd w:val="clear" w:color="auto" w:fill="FFFFFF"/>
        </w:rPr>
        <w:t xml:space="preserve"> zu erkennen.</w:t>
      </w:r>
    </w:p>
    <w:p w14:paraId="4025D06B" w14:textId="6B004734" w:rsidR="00E65F48" w:rsidRDefault="00E65F48" w:rsidP="00910B4F">
      <w:pPr>
        <w:pStyle w:val="JugendForscht"/>
        <w:rPr>
          <w:shd w:val="clear" w:color="auto" w:fill="FFFFFF"/>
        </w:rPr>
      </w:pPr>
      <w:r>
        <w:rPr>
          <w:shd w:val="clear" w:color="auto" w:fill="FFFFFF"/>
        </w:rPr>
        <w:t>d. Artikellänge</w:t>
      </w:r>
    </w:p>
    <w:p w14:paraId="7CFE1438" w14:textId="3A5A97C3" w:rsidR="002F577E" w:rsidRPr="002F577E" w:rsidRDefault="00E034EE" w:rsidP="00910B4F">
      <w:pPr>
        <w:pStyle w:val="JugendForscht"/>
        <w:rPr>
          <w:color w:val="FF0000"/>
          <w:shd w:val="clear" w:color="auto" w:fill="FFFFFF"/>
        </w:rPr>
      </w:pPr>
      <w:r>
        <w:rPr>
          <w:shd w:val="clear" w:color="auto" w:fill="FFFFFF"/>
        </w:rPr>
        <w:t>Die Vermutung, dass Artikel kürzer</w:t>
      </w:r>
      <w:r w:rsidRPr="002F577E">
        <w:rPr>
          <w:color w:val="auto"/>
          <w:shd w:val="clear" w:color="auto" w:fill="FFFFFF"/>
        </w:rPr>
        <w:t xml:space="preserve"> werden, da Menschen „lieber kürzere Texte lesen“ (</w:t>
      </w:r>
      <w:r w:rsidRPr="002F577E">
        <w:rPr>
          <w:rStyle w:val="entry-title"/>
          <w:color w:val="auto"/>
        </w:rPr>
        <w:t>Konradin Medien GmbH</w:t>
      </w:r>
      <w:r w:rsidRPr="002F577E">
        <w:rPr>
          <w:color w:val="auto"/>
          <w:shd w:val="clear" w:color="auto" w:fill="FFFFFF"/>
        </w:rPr>
        <w:t xml:space="preserve">, 12.01.25) wurde nicht bestätigt. </w:t>
      </w:r>
      <w:r w:rsidR="0023571A" w:rsidRPr="002F577E">
        <w:rPr>
          <w:color w:val="auto"/>
          <w:shd w:val="clear" w:color="auto" w:fill="FFFFFF"/>
        </w:rPr>
        <w:t xml:space="preserve">Die konstante Wörteranzahl zeigt, dass die beiden Zeitungen </w:t>
      </w:r>
      <w:r w:rsidR="00D05A47" w:rsidRPr="002F577E">
        <w:rPr>
          <w:color w:val="auto"/>
          <w:shd w:val="clear" w:color="auto" w:fill="FFFFFF"/>
        </w:rPr>
        <w:t>ihrem Verständnis von qualitativem Journalismus treu bleiben</w:t>
      </w:r>
      <w:r w:rsidR="00DF42AD" w:rsidRPr="002F577E">
        <w:rPr>
          <w:color w:val="auto"/>
          <w:shd w:val="clear" w:color="auto" w:fill="FFFFFF"/>
        </w:rPr>
        <w:t xml:space="preserve"> und nicht durch </w:t>
      </w:r>
      <w:r w:rsidR="004476E8" w:rsidRPr="002F577E">
        <w:rPr>
          <w:color w:val="auto"/>
          <w:shd w:val="clear" w:color="auto" w:fill="FFFFFF"/>
        </w:rPr>
        <w:t>die üblicher werdenden</w:t>
      </w:r>
      <w:r w:rsidR="00DF42AD" w:rsidRPr="002F577E">
        <w:rPr>
          <w:color w:val="auto"/>
          <w:shd w:val="clear" w:color="auto" w:fill="FFFFFF"/>
        </w:rPr>
        <w:t xml:space="preserve"> Kurzform-Inhalte in den Sozialen Medien beeinflusst </w:t>
      </w:r>
      <w:r w:rsidR="004476E8" w:rsidRPr="002F577E">
        <w:rPr>
          <w:color w:val="auto"/>
          <w:shd w:val="clear" w:color="auto" w:fill="FFFFFF"/>
        </w:rPr>
        <w:t>werden</w:t>
      </w:r>
      <w:r w:rsidR="002F577E" w:rsidRPr="002F577E">
        <w:rPr>
          <w:color w:val="auto"/>
          <w:shd w:val="clear" w:color="auto" w:fill="FFFFFF"/>
        </w:rPr>
        <w:t>.</w:t>
      </w: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t>Fazit und Ausblick</w:t>
      </w:r>
    </w:p>
    <w:p w14:paraId="7EE70925" w14:textId="000C1F2A" w:rsidR="00F83D2D" w:rsidRDefault="00910B4F" w:rsidP="00E0328D">
      <w:pPr>
        <w:pStyle w:val="JugendForscht"/>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w:t>
      </w:r>
      <w:r w:rsidR="006E5CCD">
        <w:rPr>
          <w:shd w:val="clear" w:color="auto" w:fill="FFFFFF"/>
        </w:rPr>
        <w:t>,</w:t>
      </w:r>
      <w:r w:rsidR="00BF3403" w:rsidRPr="00BA079F">
        <w:rPr>
          <w:shd w:val="clear" w:color="auto" w:fill="FFFFFF"/>
        </w:rPr>
        <w:t xml:space="preserve">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lastRenderedPageBreak/>
        <w:t>Eine konstante Polarisierung hat verschiedene Vorteile</w:t>
      </w:r>
      <w:r w:rsidR="00F83D2D">
        <w:rPr>
          <w:shd w:val="clear" w:color="auto" w:fill="FFFFFF"/>
        </w:rPr>
        <w:t>, so wird zum Beispiel</w:t>
      </w:r>
      <w:r w:rsidRPr="00BA079F">
        <w:rPr>
          <w:shd w:val="clear" w:color="auto" w:fill="FFFFFF"/>
        </w:rPr>
        <w:t xml:space="preserve"> das Vertrauen der Leser </w:t>
      </w:r>
      <w:r w:rsidR="00F83D2D">
        <w:rPr>
          <w:shd w:val="clear" w:color="auto" w:fill="FFFFFF"/>
        </w:rPr>
        <w:t>in die</w:t>
      </w:r>
      <w:r w:rsidRPr="00BA079F">
        <w:rPr>
          <w:shd w:val="clear" w:color="auto" w:fill="FFFFFF"/>
        </w:rPr>
        <w:t xml:space="preserve"> Zeitungen gestärkt.</w:t>
      </w:r>
      <w:r>
        <w:br/>
      </w:r>
      <w:r w:rsidRPr="00BA079F">
        <w:rPr>
          <w:shd w:val="clear" w:color="auto" w:fill="FFFFFF"/>
        </w:rPr>
        <w:t>Auch beim Vergleich beider Zeitungen wird deutlich, dass die</w:t>
      </w:r>
      <w:r w:rsidR="00F83D2D">
        <w:rPr>
          <w:shd w:val="clear" w:color="auto" w:fill="FFFFFF"/>
        </w:rPr>
        <w:t xml:space="preserve"> untersuchten Parameter der</w:t>
      </w:r>
      <w:r w:rsidRPr="00BA079F">
        <w:rPr>
          <w:shd w:val="clear" w:color="auto" w:fill="FFFFFF"/>
        </w:rPr>
        <w:t xml:space="preserve"> Berichterstattung in beiden Zeitungen ähnlich </w:t>
      </w:r>
      <w:r w:rsidR="00F83D2D">
        <w:rPr>
          <w:shd w:val="clear" w:color="auto" w:fill="FFFFFF"/>
        </w:rPr>
        <w:t>sind</w:t>
      </w:r>
      <w:r w:rsidRPr="00BA079F">
        <w:rPr>
          <w:shd w:val="clear" w:color="auto" w:fill="FFFFFF"/>
        </w:rPr>
        <w:t xml:space="preserve">. Dies </w:t>
      </w:r>
      <w:r w:rsidR="00F83D2D">
        <w:rPr>
          <w:shd w:val="clear" w:color="auto" w:fill="FFFFFF"/>
        </w:rPr>
        <w:t xml:space="preserve">deutet </w:t>
      </w:r>
      <w:r w:rsidRPr="00BA079F">
        <w:rPr>
          <w:shd w:val="clear" w:color="auto" w:fill="FFFFFF"/>
        </w:rPr>
        <w:t>auf eine seriöse Berichterstattung beider Zeitungen, unabhängig vom Herkunftsland</w:t>
      </w:r>
      <w:r w:rsidR="006E5CCD">
        <w:rPr>
          <w:shd w:val="clear" w:color="auto" w:fill="FFFFFF"/>
        </w:rPr>
        <w:t xml:space="preserve"> hin</w:t>
      </w:r>
      <w:r w:rsidRPr="00BA079F">
        <w:rPr>
          <w:shd w:val="clear" w:color="auto" w:fill="FFFFFF"/>
        </w:rPr>
        <w:t>.</w:t>
      </w:r>
      <w:r>
        <w:br/>
      </w:r>
      <w:r w:rsidRPr="00BA079F">
        <w:rPr>
          <w:shd w:val="clear" w:color="auto" w:fill="FFFFFF"/>
        </w:rPr>
        <w:t>Ein deutlicher Unterschied zwischen der amerikanischen Zeitung "The New York Times" und der britischen Zeitung "The Guardian" konnte in dieser Forschungsarbeit nicht festgestellt werden.</w:t>
      </w:r>
    </w:p>
    <w:p w14:paraId="4D589396" w14:textId="1CA6B0FA" w:rsidR="006E5CCD" w:rsidRPr="006E5CCD" w:rsidRDefault="00F83D2D" w:rsidP="00E0328D">
      <w:pPr>
        <w:pStyle w:val="JugendForscht"/>
        <w:rPr>
          <w:rFonts w:cs="Arial"/>
          <w:bCs/>
          <w:color w:val="auto"/>
        </w:rPr>
      </w:pPr>
      <w:r w:rsidRPr="00E65F48">
        <w:rPr>
          <w:rFonts w:cs="Arial"/>
          <w:bCs/>
          <w:color w:val="auto"/>
        </w:rPr>
        <w:t>Die hier vorgestellten Ergebnisse können</w:t>
      </w:r>
      <w:r w:rsidR="006E5CCD">
        <w:rPr>
          <w:rFonts w:cs="Arial"/>
          <w:bCs/>
          <w:color w:val="auto"/>
        </w:rPr>
        <w:t xml:space="preserve"> jedoch </w:t>
      </w:r>
      <w:r w:rsidRPr="00E65F48">
        <w:rPr>
          <w:rFonts w:cs="Arial"/>
          <w:bCs/>
          <w:color w:val="auto"/>
        </w:rPr>
        <w:t xml:space="preserve">nicht als repräsentativ angesehen werden, da </w:t>
      </w:r>
      <w:r>
        <w:rPr>
          <w:rFonts w:cs="Arial"/>
          <w:bCs/>
          <w:color w:val="auto"/>
        </w:rPr>
        <w:t>s</w:t>
      </w:r>
      <w:r w:rsidRPr="00E65F48">
        <w:rPr>
          <w:rFonts w:cs="Arial"/>
          <w:bCs/>
          <w:color w:val="auto"/>
        </w:rPr>
        <w:t xml:space="preserve">ie nur </w:t>
      </w:r>
      <w:r>
        <w:rPr>
          <w:rFonts w:cs="Arial"/>
          <w:bCs/>
          <w:color w:val="auto"/>
        </w:rPr>
        <w:t xml:space="preserve">zwei </w:t>
      </w:r>
      <w:r w:rsidRPr="00E65F48">
        <w:rPr>
          <w:rFonts w:cs="Arial"/>
          <w:bCs/>
          <w:color w:val="auto"/>
        </w:rPr>
        <w:t xml:space="preserve">Zeitungen berücksichtigen. Hinzu kommt, dass es sich bei beiden Zeitungen um qualitativ hochwertige Medien handelt, und sich der </w:t>
      </w:r>
      <w:r w:rsidR="006E5CCD">
        <w:rPr>
          <w:rFonts w:cs="Arial"/>
          <w:bCs/>
          <w:color w:val="auto"/>
        </w:rPr>
        <w:t>erwartete</w:t>
      </w:r>
      <w:r w:rsidRPr="00E65F48">
        <w:rPr>
          <w:rFonts w:cs="Arial"/>
          <w:bCs/>
          <w:color w:val="auto"/>
        </w:rPr>
        <w:t xml:space="preserve"> Qualitätsverlust </w:t>
      </w:r>
      <w:r w:rsidR="002119B7">
        <w:rPr>
          <w:rFonts w:cs="Arial"/>
          <w:bCs/>
          <w:color w:val="auto"/>
        </w:rPr>
        <w:t>zunächst</w:t>
      </w:r>
      <w:r w:rsidRPr="00E65F48">
        <w:rPr>
          <w:rFonts w:cs="Arial"/>
          <w:bCs/>
          <w:color w:val="auto"/>
        </w:rPr>
        <w:t xml:space="preserve"> nicht darstell</w:t>
      </w:r>
      <w:r>
        <w:rPr>
          <w:rFonts w:cs="Arial"/>
          <w:bCs/>
          <w:color w:val="auto"/>
        </w:rPr>
        <w:t>en lässt</w:t>
      </w:r>
      <w:r w:rsidRPr="00E65F48">
        <w:rPr>
          <w:rFonts w:cs="Arial"/>
          <w:bCs/>
          <w:color w:val="auto"/>
        </w:rPr>
        <w:t>. In einer Weiterführung der Studie wäre es deshalb wünschenswert</w:t>
      </w:r>
      <w:r w:rsidR="006E5CCD">
        <w:rPr>
          <w:rFonts w:cs="Arial"/>
          <w:bCs/>
          <w:color w:val="auto"/>
        </w:rPr>
        <w:t>,</w:t>
      </w:r>
      <w:r w:rsidRPr="00E65F48">
        <w:rPr>
          <w:rFonts w:cs="Arial"/>
          <w:bCs/>
          <w:color w:val="auto"/>
        </w:rPr>
        <w:t xml:space="preserve"> weitere Medien auszuwerten. Insbesondere eine Unterteilung in Qualitätsmedien und andere Rubriken</w:t>
      </w:r>
      <w:r w:rsidR="006E5CCD">
        <w:rPr>
          <w:rFonts w:cs="Arial"/>
          <w:bCs/>
          <w:color w:val="auto"/>
        </w:rPr>
        <w:t>,</w:t>
      </w:r>
      <w:r w:rsidRPr="00E65F48">
        <w:rPr>
          <w:rFonts w:cs="Arial"/>
          <w:bCs/>
          <w:color w:val="auto"/>
        </w:rPr>
        <w:t xml:space="preserve"> wie zum Beispiel Boulevard</w:t>
      </w:r>
      <w:r w:rsidR="006E5CCD">
        <w:rPr>
          <w:rFonts w:cs="Arial"/>
          <w:bCs/>
          <w:color w:val="auto"/>
        </w:rPr>
        <w:t>,</w:t>
      </w:r>
      <w:r w:rsidRPr="00E65F48">
        <w:rPr>
          <w:rFonts w:cs="Arial"/>
          <w:bCs/>
          <w:color w:val="auto"/>
        </w:rPr>
        <w:t xml:space="preserve"> wäre </w:t>
      </w:r>
      <w:r w:rsidR="002119B7">
        <w:rPr>
          <w:rFonts w:cs="Arial"/>
          <w:bCs/>
          <w:color w:val="auto"/>
        </w:rPr>
        <w:t>interessant</w:t>
      </w:r>
      <w:r w:rsidRPr="00E65F48">
        <w:rPr>
          <w:rFonts w:cs="Arial"/>
          <w:bCs/>
          <w:color w:val="auto"/>
        </w:rPr>
        <w:t>.</w:t>
      </w:r>
      <w:r w:rsidR="00910B4F">
        <w:br/>
      </w:r>
      <w:r w:rsidR="00910B4F"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rsidR="00204591">
        <w:t xml:space="preserve"> </w:t>
      </w:r>
      <w:r w:rsidR="00910B4F">
        <w:br/>
      </w:r>
      <w:r w:rsidR="00910B4F" w:rsidRPr="00BA079F">
        <w:rPr>
          <w:shd w:val="clear" w:color="auto" w:fill="FFFFFF"/>
        </w:rPr>
        <w:t>Außerdem kann die Analyse auf weiter</w:t>
      </w:r>
      <w:r w:rsidR="00BA079F">
        <w:rPr>
          <w:shd w:val="clear" w:color="auto" w:fill="FFFFFF"/>
        </w:rPr>
        <w:t>e</w:t>
      </w:r>
      <w:r w:rsidR="00910B4F" w:rsidRPr="00BA079F">
        <w:rPr>
          <w:shd w:val="clear" w:color="auto" w:fill="FFFFFF"/>
        </w:rPr>
        <w:t xml:space="preserve"> Jahre erweitert werden um Trends und Entwicklungen über einen längeren Zeitraum zu untersuchen.</w:t>
      </w:r>
      <w:r w:rsidR="00910B4F">
        <w:br/>
      </w:r>
      <w:r w:rsidR="00910B4F" w:rsidRPr="00BA079F">
        <w:rPr>
          <w:shd w:val="clear" w:color="auto" w:fill="FFFFFF"/>
        </w:rPr>
        <w:t>Auch die verschiedenen Analysetools können</w:t>
      </w:r>
      <w:r w:rsidR="00BA079F">
        <w:rPr>
          <w:shd w:val="clear" w:color="auto" w:fill="FFFFFF"/>
        </w:rPr>
        <w:t xml:space="preserve"> </w:t>
      </w:r>
      <w:r w:rsidR="00BD3741">
        <w:rPr>
          <w:shd w:val="clear" w:color="auto" w:fill="FFFFFF"/>
        </w:rPr>
        <w:t>weiterentwickelt</w:t>
      </w:r>
      <w:r w:rsidR="00BA079F">
        <w:rPr>
          <w:shd w:val="clear" w:color="auto" w:fill="FFFFFF"/>
        </w:rPr>
        <w:t xml:space="preserve"> </w:t>
      </w:r>
      <w:r w:rsidR="00910B4F" w:rsidRPr="00BA079F">
        <w:rPr>
          <w:shd w:val="clear" w:color="auto" w:fill="FFFFFF"/>
        </w:rPr>
        <w:t>werden. Weitere Ideen waren das Analysieren der Artikel auf Schlagwörter, um so die Themen der Artikel zu identifizieren, und dadurch die Entwicklung und Relevanz von Themen über die Jahre hinweg zu analysieren.</w:t>
      </w:r>
    </w:p>
    <w:p w14:paraId="01B8BAB6" w14:textId="5309B0C5" w:rsidR="006E5CCD" w:rsidRDefault="006A4BB6" w:rsidP="00E0328D">
      <w:pPr>
        <w:pStyle w:val="JugendForscht"/>
        <w:rPr>
          <w:shd w:val="clear" w:color="auto" w:fill="FFFFFF"/>
        </w:rPr>
      </w:pPr>
      <w:r>
        <w:rPr>
          <w:color w:val="auto"/>
          <w:shd w:val="clear" w:color="auto" w:fill="FFFFFF"/>
        </w:rPr>
        <w:t xml:space="preserve">Man könnte </w:t>
      </w:r>
      <w:r w:rsidR="006E5CCD" w:rsidRPr="006E5CCD">
        <w:rPr>
          <w:color w:val="auto"/>
          <w:shd w:val="clear" w:color="auto" w:fill="FFFFFF"/>
        </w:rPr>
        <w:t xml:space="preserve">zum </w:t>
      </w:r>
      <w:r w:rsidR="006E5CCD">
        <w:rPr>
          <w:shd w:val="clear" w:color="auto" w:fill="FFFFFF"/>
        </w:rPr>
        <w:t>Beispiel die Daten spezieller Jahre und Ereignisse, wie Wahljahre, oder dem Brexit herausfiltern, und genauer analysieren.</w:t>
      </w:r>
    </w:p>
    <w:p w14:paraId="5D133443" w14:textId="2D575A8A" w:rsidR="00F61B49" w:rsidRPr="00BA079F" w:rsidRDefault="00910B4F" w:rsidP="00E0328D">
      <w:pPr>
        <w:pStyle w:val="JugendForscht"/>
        <w:rPr>
          <w:shd w:val="clear" w:color="auto" w:fill="FFFFFF"/>
        </w:rPr>
      </w:pPr>
      <w:r w:rsidRPr="00BA079F">
        <w:rPr>
          <w:shd w:val="clear" w:color="auto" w:fill="FFFFFF"/>
        </w:rPr>
        <w:t>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zu analysieren.</w:t>
      </w:r>
    </w:p>
    <w:p w14:paraId="199A13B1" w14:textId="03B64AD6" w:rsidR="00BA079F" w:rsidRDefault="00910B4F" w:rsidP="00E0328D">
      <w:pPr>
        <w:pStyle w:val="JugendForscht"/>
      </w:pPr>
      <w:r w:rsidRPr="00F61B49">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6A4BB6">
        <w:t>,</w:t>
      </w:r>
      <w:r w:rsidR="00F61B49">
        <w:t xml:space="preserve"> genauer </w:t>
      </w:r>
      <w:r w:rsidR="00BA079F">
        <w:t>u</w:t>
      </w:r>
      <w:r w:rsidR="00F61B49">
        <w:t>ntersucht werden können</w:t>
      </w:r>
      <w:r w:rsidR="00BA079F">
        <w:t>.</w:t>
      </w:r>
      <w:r>
        <w:br/>
      </w:r>
      <w:r>
        <w:rPr>
          <w:shd w:val="clear" w:color="auto" w:fill="FFFFFF"/>
        </w:rPr>
        <w:t xml:space="preserve">Durch </w:t>
      </w:r>
      <w:r w:rsidR="006A4BB6">
        <w:rPr>
          <w:shd w:val="clear" w:color="auto" w:fill="FFFFFF"/>
        </w:rPr>
        <w:t>meine</w:t>
      </w:r>
      <w:r>
        <w:rPr>
          <w:shd w:val="clear" w:color="auto" w:fill="FFFFFF"/>
        </w:rPr>
        <w:t xml:space="preserv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313957AA" w14:textId="65E3E0E9" w:rsidR="005D503A" w:rsidRPr="00204591" w:rsidRDefault="00910B4F" w:rsidP="00E0328D">
      <w:pPr>
        <w:pStyle w:val="JugendForscht"/>
        <w:rPr>
          <w:rFonts w:cs="Arial"/>
          <w:bCs/>
          <w:color w:val="FF0000"/>
          <w:sz w:val="16"/>
          <w:szCs w:val="16"/>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(Ulrich Teusch, 2016, S.10)</w:t>
      </w:r>
      <w:r w:rsidR="00830AF9">
        <w:rPr>
          <w:shd w:val="clear" w:color="auto" w:fill="FFFFFF"/>
        </w:rPr>
        <w:t>.</w:t>
      </w:r>
    </w:p>
    <w:p w14:paraId="42FF4431" w14:textId="036199E2" w:rsidR="00E65F48" w:rsidRDefault="00E65F48" w:rsidP="00910B4F">
      <w:pPr>
        <w:pStyle w:val="JugendForscht"/>
        <w:rPr>
          <w:rFonts w:cs="Arial"/>
          <w:b/>
          <w:color w:val="FF0000"/>
        </w:rPr>
      </w:pPr>
    </w:p>
    <w:p w14:paraId="52593809" w14:textId="43C78F4E" w:rsidR="006A4BB6" w:rsidRDefault="006A4BB6" w:rsidP="00910B4F">
      <w:pPr>
        <w:pStyle w:val="JugendForscht"/>
        <w:rPr>
          <w:rFonts w:cs="Arial"/>
          <w:b/>
          <w:color w:val="FF0000"/>
        </w:rPr>
      </w:pPr>
    </w:p>
    <w:p w14:paraId="59D17B9A" w14:textId="77777777" w:rsidR="006A4BB6" w:rsidRPr="00204591" w:rsidRDefault="006A4BB6" w:rsidP="00910B4F">
      <w:pPr>
        <w:pStyle w:val="JugendForscht"/>
        <w:rPr>
          <w:rFonts w:cs="Arial"/>
          <w:b/>
          <w:color w:val="FF0000"/>
        </w:rPr>
      </w:pPr>
    </w:p>
    <w:p w14:paraId="31C90491" w14:textId="1543035E" w:rsidR="00365C87" w:rsidRPr="00FD5BA9" w:rsidRDefault="0057271E" w:rsidP="0016241C">
      <w:pPr>
        <w:pStyle w:val="JugendForscht"/>
        <w:numPr>
          <w:ilvl w:val="0"/>
          <w:numId w:val="64"/>
        </w:numPr>
        <w:rPr>
          <w:rFonts w:cs="Arial"/>
          <w:b/>
        </w:rPr>
      </w:pPr>
      <w:r w:rsidRPr="005B59DC">
        <w:rPr>
          <w:rFonts w:cs="Arial"/>
          <w:b/>
        </w:rPr>
        <w:lastRenderedPageBreak/>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2D4B1C69" w14:textId="77777777" w:rsidR="00825916" w:rsidRPr="00192899" w:rsidRDefault="00825916" w:rsidP="00825916">
      <w:pPr>
        <w:pStyle w:val="JugendForscht"/>
        <w:rPr>
          <w:rFonts w:ascii="Helvetica" w:eastAsiaTheme="majorEastAsia" w:hAnsi="Helvetica" w:cs="Helvetica"/>
          <w:lang w:val="en-GB"/>
        </w:rPr>
      </w:pPr>
      <w:r w:rsidRPr="00825916">
        <w:rPr>
          <w:rFonts w:ascii="Helvetica" w:eastAsiaTheme="majorEastAsia" w:hAnsi="Helvetica" w:cs="Helvetica"/>
        </w:rPr>
        <w:t xml:space="preserve">https://requests.readthedocs.io/en/master/: 30.12.2024, © 2024. </w:t>
      </w:r>
      <w:r w:rsidRPr="00192899">
        <w:rPr>
          <w:rFonts w:ascii="Helvetica" w:eastAsiaTheme="majorEastAsia" w:hAnsi="Helvetica" w:cs="Helvetica"/>
          <w:lang w:val="en-GB"/>
        </w:rPr>
        <w:t>A Kenneth Reitz Project, Re-quests: HTTP for Humans</w:t>
      </w:r>
    </w:p>
    <w:p w14:paraId="358DA3CA"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https://www.crummy.com/software/BeautifulSoup/: 30.12.2024, Leonard Richardson, Beautiful Soup for HTML-Parsing</w:t>
      </w:r>
    </w:p>
    <w:p w14:paraId="15D14657"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https://plotly.com/: 30.12.2024, © 2024 </w:t>
      </w:r>
      <w:proofErr w:type="spellStart"/>
      <w:r w:rsidRPr="00192899">
        <w:rPr>
          <w:rFonts w:ascii="Helvetica" w:eastAsiaTheme="majorEastAsia" w:hAnsi="Helvetica" w:cs="Helvetica"/>
          <w:lang w:val="en-GB"/>
        </w:rPr>
        <w:t>Plotly</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Plotly</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für</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interaktive</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Graphen</w:t>
      </w:r>
      <w:proofErr w:type="spellEnd"/>
    </w:p>
    <w:p w14:paraId="188435CC"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https://docs.python.org/3/library/multiprocessing.html: 18.01.2025, Python Software Foundation, multiprocessing - Process-based parallelism</w:t>
      </w:r>
    </w:p>
    <w:p w14:paraId="2310A3CF"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https://docs.python.org/3/library/re.html: 30.12.2024, Python Software Foundation, Regular ex-pression operations </w:t>
      </w:r>
    </w:p>
    <w:p w14:paraId="506907BA"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https://docs.python.org/3/library/sqlite3.html: 30.12.2024, Python Software Foundation, sqlite3 - DB interface for SQLite databases</w:t>
      </w:r>
    </w:p>
    <w:p w14:paraId="685A4801" w14:textId="77777777" w:rsidR="00825916" w:rsidRPr="00825916" w:rsidRDefault="00825916" w:rsidP="00825916">
      <w:pPr>
        <w:pStyle w:val="JugendForscht"/>
        <w:rPr>
          <w:rFonts w:ascii="Helvetica" w:eastAsiaTheme="majorEastAsia" w:hAnsi="Helvetica" w:cs="Helvetica"/>
        </w:rPr>
      </w:pPr>
      <w:r w:rsidRPr="00825916">
        <w:rPr>
          <w:rFonts w:ascii="Helvetica" w:eastAsiaTheme="majorEastAsia" w:hAnsi="Helvetica" w:cs="Helvetica"/>
        </w:rPr>
        <w:t xml:space="preserve">https://www.python.org/: 31.12.24, Python Software </w:t>
      </w:r>
      <w:proofErr w:type="spellStart"/>
      <w:r w:rsidRPr="00825916">
        <w:rPr>
          <w:rFonts w:ascii="Helvetica" w:eastAsiaTheme="majorEastAsia" w:hAnsi="Helvetica" w:cs="Helvetica"/>
        </w:rPr>
        <w:t>Foundation</w:t>
      </w:r>
      <w:proofErr w:type="spellEnd"/>
      <w:r w:rsidRPr="00825916">
        <w:rPr>
          <w:rFonts w:ascii="Helvetica" w:eastAsiaTheme="majorEastAsia" w:hAnsi="Helvetica" w:cs="Helvetica"/>
        </w:rPr>
        <w:t>, Python als Programmiersprache</w:t>
      </w:r>
    </w:p>
    <w:p w14:paraId="6A893B9B"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https://scikit-learn.org/: 30.12.2024, © 2007 - 2024 scikit-learn developers (BSD License), scikit-learn for Regression</w:t>
      </w:r>
    </w:p>
    <w:p w14:paraId="2DC0A312"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https://www.selenium.dev/: 30.12.2024, © 2024 Selenium Software Freedom Conservancy, Selenium </w:t>
      </w:r>
      <w:proofErr w:type="spellStart"/>
      <w:r w:rsidRPr="00192899">
        <w:rPr>
          <w:rFonts w:ascii="Helvetica" w:eastAsiaTheme="majorEastAsia" w:hAnsi="Helvetica" w:cs="Helvetica"/>
          <w:lang w:val="en-GB"/>
        </w:rPr>
        <w:t>für</w:t>
      </w:r>
      <w:proofErr w:type="spellEnd"/>
      <w:r w:rsidRPr="00192899">
        <w:rPr>
          <w:rFonts w:ascii="Helvetica" w:eastAsiaTheme="majorEastAsia" w:hAnsi="Helvetica" w:cs="Helvetica"/>
          <w:lang w:val="en-GB"/>
        </w:rPr>
        <w:t xml:space="preserve"> Web-Scraping </w:t>
      </w:r>
    </w:p>
    <w:p w14:paraId="523CA362" w14:textId="77777777" w:rsidR="00825916" w:rsidRPr="00825916" w:rsidRDefault="00825916" w:rsidP="00825916">
      <w:pPr>
        <w:pStyle w:val="JugendForscht"/>
        <w:rPr>
          <w:rFonts w:ascii="Helvetica" w:eastAsiaTheme="majorEastAsia" w:hAnsi="Helvetica" w:cs="Helvetica"/>
        </w:rPr>
      </w:pPr>
      <w:r w:rsidRPr="00825916">
        <w:rPr>
          <w:rFonts w:ascii="Helvetica" w:eastAsiaTheme="majorEastAsia" w:hAnsi="Helvetica" w:cs="Helvetica"/>
        </w:rPr>
        <w:t xml:space="preserve">https://streamlit.io/: 30.12.2024, © 2024 </w:t>
      </w:r>
      <w:proofErr w:type="spellStart"/>
      <w:r w:rsidRPr="00825916">
        <w:rPr>
          <w:rFonts w:ascii="Helvetica" w:eastAsiaTheme="majorEastAsia" w:hAnsi="Helvetica" w:cs="Helvetica"/>
        </w:rPr>
        <w:t>Snowflake</w:t>
      </w:r>
      <w:proofErr w:type="spellEnd"/>
      <w:r w:rsidRPr="00825916">
        <w:rPr>
          <w:rFonts w:ascii="Helvetica" w:eastAsiaTheme="majorEastAsia" w:hAnsi="Helvetica" w:cs="Helvetica"/>
        </w:rPr>
        <w:t xml:space="preserve"> Inc., </w:t>
      </w:r>
      <w:proofErr w:type="spellStart"/>
      <w:r w:rsidRPr="00825916">
        <w:rPr>
          <w:rFonts w:ascii="Helvetica" w:eastAsiaTheme="majorEastAsia" w:hAnsi="Helvetica" w:cs="Helvetica"/>
        </w:rPr>
        <w:t>Streamlit</w:t>
      </w:r>
      <w:proofErr w:type="spellEnd"/>
      <w:r w:rsidRPr="00825916">
        <w:rPr>
          <w:rFonts w:ascii="Helvetica" w:eastAsiaTheme="majorEastAsia" w:hAnsi="Helvetica" w:cs="Helvetica"/>
        </w:rPr>
        <w:t xml:space="preserve"> für Webseiten</w:t>
      </w:r>
    </w:p>
    <w:p w14:paraId="0DB4F929" w14:textId="7B54C921" w:rsidR="002C1596" w:rsidRPr="00192899" w:rsidRDefault="00825916" w:rsidP="00825916">
      <w:pPr>
        <w:pStyle w:val="JugendForscht"/>
        <w:rPr>
          <w:lang w:val="en-GB"/>
        </w:rPr>
      </w:pPr>
      <w:r w:rsidRPr="00192899">
        <w:rPr>
          <w:rFonts w:ascii="Helvetica" w:eastAsiaTheme="majorEastAsia" w:hAnsi="Helvetica" w:cs="Helvetica"/>
          <w:lang w:val="en-GB"/>
        </w:rPr>
        <w:t xml:space="preserve">https://textblob.readthedocs.io/en/dev/: 30.12.2024, © Steven Loria, </w:t>
      </w:r>
      <w:proofErr w:type="spellStart"/>
      <w:r w:rsidRPr="00192899">
        <w:rPr>
          <w:rFonts w:ascii="Helvetica" w:eastAsiaTheme="majorEastAsia" w:hAnsi="Helvetica" w:cs="Helvetica"/>
          <w:lang w:val="en-GB"/>
        </w:rPr>
        <w:t>TextBlob</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für</w:t>
      </w:r>
      <w:proofErr w:type="spellEnd"/>
      <w:r w:rsidRPr="00192899">
        <w:rPr>
          <w:rFonts w:ascii="Helvetica" w:eastAsiaTheme="majorEastAsia" w:hAnsi="Helvetica" w:cs="Helvetica"/>
          <w:lang w:val="en-GB"/>
        </w:rPr>
        <w:t xml:space="preserve"> NLP</w:t>
      </w: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xml:space="preserve">. </w:t>
      </w:r>
      <w:proofErr w:type="spellStart"/>
      <w:r w:rsidRPr="007617FF">
        <w:rPr>
          <w:rStyle w:val="Fett"/>
          <w:rFonts w:eastAsiaTheme="majorEastAsia"/>
          <w:lang w:val="en-GB"/>
        </w:rPr>
        <w:t>Webseiten</w:t>
      </w:r>
      <w:proofErr w:type="spellEnd"/>
    </w:p>
    <w:p w14:paraId="535E4138" w14:textId="77777777" w:rsidR="00593818" w:rsidRPr="00593818" w:rsidRDefault="00593818" w:rsidP="00593818">
      <w:pPr>
        <w:pStyle w:val="JugendForscht"/>
        <w:rPr>
          <w:lang w:val="en-GB"/>
        </w:rPr>
      </w:pPr>
      <w:r w:rsidRPr="00593818">
        <w:rPr>
          <w:lang w:val="en-GB"/>
        </w:rPr>
        <w:t xml:space="preserve">https://planspace.org/20150607-textblob_sentiment/: 19.01.25, Aaron Tan, </w:t>
      </w:r>
      <w:proofErr w:type="spellStart"/>
      <w:r w:rsidRPr="00593818">
        <w:rPr>
          <w:lang w:val="en-GB"/>
        </w:rPr>
        <w:t>TextBlob</w:t>
      </w:r>
      <w:proofErr w:type="spellEnd"/>
      <w:r w:rsidRPr="00593818">
        <w:rPr>
          <w:lang w:val="en-GB"/>
        </w:rPr>
        <w:t xml:space="preserve"> Sentiment: Calculating Polarity and Subjectivity</w:t>
      </w:r>
    </w:p>
    <w:p w14:paraId="61F8D556" w14:textId="77777777" w:rsidR="00593818" w:rsidRPr="00593818" w:rsidRDefault="00593818" w:rsidP="00593818">
      <w:pPr>
        <w:pStyle w:val="JugendForscht"/>
        <w:rPr>
          <w:lang w:val="en-GB"/>
        </w:rPr>
      </w:pPr>
      <w:r w:rsidRPr="00593818">
        <w:rPr>
          <w:lang w:val="en-GB"/>
        </w:rPr>
        <w:t>https://adfontesmedia.com/new-york-times-bias-and-reliability/: Ad Fontes Media Inc., The New York Times Bias and Reliability</w:t>
      </w:r>
    </w:p>
    <w:p w14:paraId="221D35D6" w14:textId="77777777" w:rsidR="00593818" w:rsidRPr="00593818" w:rsidRDefault="00593818" w:rsidP="00593818">
      <w:pPr>
        <w:pStyle w:val="JugendForscht"/>
        <w:rPr>
          <w:lang w:val="en-GB"/>
        </w:rPr>
      </w:pPr>
      <w:r w:rsidRPr="00593818">
        <w:rPr>
          <w:lang w:val="en-GB"/>
        </w:rPr>
        <w:t>https://aws.amazon.com/de/: 03.01.25, 2024 Amazon Web Services Inc, Amazon Web Services</w:t>
      </w:r>
    </w:p>
    <w:p w14:paraId="55A7144E" w14:textId="77777777" w:rsidR="00593818" w:rsidRPr="00593818" w:rsidRDefault="00593818" w:rsidP="00593818">
      <w:pPr>
        <w:pStyle w:val="JugendForscht"/>
        <w:rPr>
          <w:lang w:val="en-GB"/>
        </w:rPr>
      </w:pPr>
      <w:r w:rsidRPr="00593818">
        <w:rPr>
          <w:lang w:val="en-GB"/>
        </w:rPr>
        <w:t>https://www.edelman.de/sites/g/files/aatuss401/files/2024-01/2024%20Edelman%20Trust%20Barometer_Germany%20Report_0.pdf: 12.01.2025, Daniel J. Edelman Holdings Inc., 2024 Edelman Trust Barometer - Germany Report</w:t>
      </w:r>
    </w:p>
    <w:p w14:paraId="05C2CBB5" w14:textId="77777777" w:rsidR="00593818" w:rsidRPr="00593818" w:rsidRDefault="00593818" w:rsidP="00593818">
      <w:pPr>
        <w:pStyle w:val="JugendForscht"/>
      </w:pPr>
      <w:r w:rsidRPr="00593818">
        <w:t>https://www.pro-medienmagazin.de/glaubwuerdigkeit-des-journalismus-leidet-in-der-pandemie/: 18.01.25, Das christliche Medienmagazin, Glaubwürdigkeit des Journalismus leidet in der Pan-</w:t>
      </w:r>
      <w:proofErr w:type="spellStart"/>
      <w:r w:rsidRPr="00593818">
        <w:t>demie</w:t>
      </w:r>
      <w:proofErr w:type="spellEnd"/>
    </w:p>
    <w:p w14:paraId="1D0D8A4A" w14:textId="77777777" w:rsidR="00593818" w:rsidRPr="00593818" w:rsidRDefault="00593818" w:rsidP="00593818">
      <w:pPr>
        <w:pStyle w:val="JugendForscht"/>
      </w:pPr>
      <w:r w:rsidRPr="00593818">
        <w:t xml:space="preserve">https://github.com/: 12.01.25, 2025 GitHub Inc., </w:t>
      </w:r>
      <w:proofErr w:type="spellStart"/>
      <w:r w:rsidRPr="00593818">
        <w:t>Github</w:t>
      </w:r>
      <w:proofErr w:type="spellEnd"/>
      <w:r w:rsidRPr="00593818">
        <w:t xml:space="preserve"> als </w:t>
      </w:r>
      <w:proofErr w:type="spellStart"/>
      <w:r w:rsidRPr="00593818">
        <w:t>Versionkontrollsystem</w:t>
      </w:r>
      <w:proofErr w:type="spellEnd"/>
    </w:p>
    <w:p w14:paraId="2B7F00D1" w14:textId="77777777" w:rsidR="00593818" w:rsidRPr="00593818" w:rsidRDefault="00593818" w:rsidP="00593818">
      <w:pPr>
        <w:pStyle w:val="JugendForscht"/>
        <w:rPr>
          <w:lang w:val="en-GB"/>
        </w:rPr>
      </w:pPr>
      <w:r w:rsidRPr="00593818">
        <w:rPr>
          <w:lang w:val="en-GB"/>
        </w:rPr>
        <w:t xml:space="preserve">https://colab.google/: 03.01.25, Google </w:t>
      </w:r>
      <w:proofErr w:type="spellStart"/>
      <w:r w:rsidRPr="00593818">
        <w:rPr>
          <w:lang w:val="en-GB"/>
        </w:rPr>
        <w:t>Colaboratory</w:t>
      </w:r>
      <w:proofErr w:type="spellEnd"/>
      <w:r w:rsidRPr="00593818">
        <w:rPr>
          <w:lang w:val="en-GB"/>
        </w:rPr>
        <w:t xml:space="preserve">, Google </w:t>
      </w:r>
      <w:proofErr w:type="spellStart"/>
      <w:r w:rsidRPr="00593818">
        <w:rPr>
          <w:lang w:val="en-GB"/>
        </w:rPr>
        <w:t>Colab</w:t>
      </w:r>
      <w:proofErr w:type="spellEnd"/>
    </w:p>
    <w:p w14:paraId="424F13CA" w14:textId="77777777" w:rsidR="00593818" w:rsidRPr="00593818" w:rsidRDefault="00593818" w:rsidP="00593818">
      <w:pPr>
        <w:pStyle w:val="JugendForscht"/>
        <w:rPr>
          <w:lang w:val="en-GB"/>
        </w:rPr>
      </w:pPr>
      <w:r w:rsidRPr="00593818">
        <w:rPr>
          <w:lang w:val="en-GB"/>
        </w:rPr>
        <w:t>https://www.theguardian.com/: 03.01.25, © 2025 Guardian News, The Guardian</w:t>
      </w:r>
    </w:p>
    <w:p w14:paraId="6EB6F942" w14:textId="77777777" w:rsidR="00593818" w:rsidRPr="00825916" w:rsidRDefault="00593818" w:rsidP="00593818">
      <w:pPr>
        <w:pStyle w:val="JugendForscht"/>
      </w:pPr>
      <w:r w:rsidRPr="00825916">
        <w:lastRenderedPageBreak/>
        <w:t>https://www.newsroom.de/news/aktuelle-meldungen/vermischtes-3/die-10-renommiertesten-zeitungen-der-welt-957389/: 12.01.25, Johann Oberauer, Die 10 renommiertesten Zeitungen der Welt</w:t>
      </w:r>
    </w:p>
    <w:p w14:paraId="7C8540C0" w14:textId="77777777" w:rsidR="00593818" w:rsidRPr="00593818" w:rsidRDefault="00593818" w:rsidP="00593818">
      <w:pPr>
        <w:pStyle w:val="JugendForscht"/>
        <w:rPr>
          <w:lang w:val="en-GB"/>
        </w:rPr>
      </w:pPr>
      <w:r w:rsidRPr="00593818">
        <w:rPr>
          <w:lang w:val="en-GB"/>
        </w:rPr>
        <w:t xml:space="preserve">https://jupyter.org/: 03.01.25, </w:t>
      </w:r>
      <w:proofErr w:type="spellStart"/>
      <w:r w:rsidRPr="00593818">
        <w:rPr>
          <w:lang w:val="en-GB"/>
        </w:rPr>
        <w:t>Jupyter</w:t>
      </w:r>
      <w:proofErr w:type="spellEnd"/>
      <w:r w:rsidRPr="00593818">
        <w:rPr>
          <w:lang w:val="en-GB"/>
        </w:rPr>
        <w:t xml:space="preserve">, </w:t>
      </w:r>
      <w:proofErr w:type="spellStart"/>
      <w:r w:rsidRPr="00593818">
        <w:rPr>
          <w:lang w:val="en-GB"/>
        </w:rPr>
        <w:t>Jupyter</w:t>
      </w:r>
      <w:proofErr w:type="spellEnd"/>
      <w:r w:rsidRPr="00593818">
        <w:rPr>
          <w:lang w:val="en-GB"/>
        </w:rPr>
        <w:t xml:space="preserve"> Notebook</w:t>
      </w:r>
    </w:p>
    <w:p w14:paraId="1F11F59F" w14:textId="77777777" w:rsidR="00593818" w:rsidRPr="00825916" w:rsidRDefault="00593818" w:rsidP="00593818">
      <w:pPr>
        <w:pStyle w:val="JugendForscht"/>
      </w:pPr>
      <w:r w:rsidRPr="00825916">
        <w:t xml:space="preserve">https://www.wissenschaft.de/gesellschaft-psychologie/wie-die-digitalisierung-das-leseverhalten-veraendert/: 12.01.25, Konradin Medien GmbH, Wie die Digitalisierung das Leseverhalten </w:t>
      </w:r>
      <w:proofErr w:type="spellStart"/>
      <w:r w:rsidRPr="00825916">
        <w:t>ver</w:t>
      </w:r>
      <w:proofErr w:type="spellEnd"/>
      <w:r w:rsidRPr="00825916">
        <w:t>-ändert</w:t>
      </w:r>
    </w:p>
    <w:p w14:paraId="0F088F95" w14:textId="77777777" w:rsidR="00593818" w:rsidRPr="00593818" w:rsidRDefault="00593818" w:rsidP="00593818">
      <w:pPr>
        <w:pStyle w:val="JugendForscht"/>
      </w:pPr>
      <w:r w:rsidRPr="00593818">
        <w:t>https://www.nzz.ch/feuilleton/eine-grosse-mehrheit-vertraut-ihnen-ueberhaupt-nicht-oder-nicht-sonderlich-sind-die-massenmedien-in-den-usa-am-ende-ld.1854469: 21.01.25, Marc Neumann, Sind die Massenmedien in den USA am Ende?</w:t>
      </w:r>
    </w:p>
    <w:p w14:paraId="56791128" w14:textId="77777777" w:rsidR="00593818" w:rsidRPr="00593818" w:rsidRDefault="00593818" w:rsidP="00593818">
      <w:pPr>
        <w:pStyle w:val="JugendForscht"/>
      </w:pPr>
      <w:r w:rsidRPr="00593818">
        <w:t>https://www.otto-brenner-stif-tung.de/fileadmin/user_data/stiftung/02_Wissenschaftsportal/03_Publikationen/AH93_Fluechtingskrise_Haller_2017_07_20.pdf: 12.01.25, Michael Haller, Die „Flüchtlingskrise“ in den Medien</w:t>
      </w:r>
    </w:p>
    <w:p w14:paraId="7D94170D" w14:textId="77777777" w:rsidR="00593818" w:rsidRPr="00593818" w:rsidRDefault="00593818" w:rsidP="00593818">
      <w:pPr>
        <w:pStyle w:val="JugendForscht"/>
        <w:rPr>
          <w:lang w:val="en-GB"/>
        </w:rPr>
      </w:pPr>
      <w:r w:rsidRPr="00593818">
        <w:rPr>
          <w:lang w:val="en-GB"/>
        </w:rPr>
        <w:t xml:space="preserve">https://towardsdatascience.com/my-absolute-go-to-for-sentiment-analysis-textblob-3ac3a11d524: 21.01.2025, </w:t>
      </w:r>
      <w:proofErr w:type="spellStart"/>
      <w:r w:rsidRPr="00593818">
        <w:rPr>
          <w:lang w:val="en-GB"/>
        </w:rPr>
        <w:t>Parthvi</w:t>
      </w:r>
      <w:proofErr w:type="spellEnd"/>
      <w:r w:rsidRPr="00593818">
        <w:rPr>
          <w:lang w:val="en-GB"/>
        </w:rPr>
        <w:t xml:space="preserve"> Shah, Sentiment Analysis using </w:t>
      </w:r>
      <w:proofErr w:type="spellStart"/>
      <w:r w:rsidRPr="00593818">
        <w:rPr>
          <w:lang w:val="en-GB"/>
        </w:rPr>
        <w:t>TextBlob</w:t>
      </w:r>
      <w:proofErr w:type="spellEnd"/>
    </w:p>
    <w:p w14:paraId="354540AA" w14:textId="77777777" w:rsidR="00593818" w:rsidRPr="00593818" w:rsidRDefault="00593818" w:rsidP="00593818">
      <w:pPr>
        <w:pStyle w:val="JugendForscht"/>
        <w:rPr>
          <w:lang w:val="en-GB"/>
        </w:rPr>
      </w:pPr>
      <w:r w:rsidRPr="00593818">
        <w:rPr>
          <w:lang w:val="en-GB"/>
        </w:rPr>
        <w:t>https://www.nytimes.com/: 03.01.25, © 2025 The New York Times Company, The New York Times</w:t>
      </w:r>
    </w:p>
    <w:p w14:paraId="3CCE85D0" w14:textId="77777777" w:rsidR="00593818" w:rsidRPr="00593818" w:rsidRDefault="00593818" w:rsidP="00593818">
      <w:pPr>
        <w:pStyle w:val="JugendForscht"/>
      </w:pPr>
      <w:r w:rsidRPr="00593818">
        <w:t>https://www.journalismusstudie.fb15.tu-dortmund.de/journalismus-und-demokratie/publikum-2024/: 12.01.25, TU Dortmund, Studie zu Journalismus &amp; Demokratie 2024</w:t>
      </w:r>
    </w:p>
    <w:p w14:paraId="0826FF39" w14:textId="59F03E0C" w:rsidR="002C1596" w:rsidRPr="00023078" w:rsidRDefault="00593818" w:rsidP="00593818">
      <w:pPr>
        <w:pStyle w:val="JugendForscht"/>
        <w:rPr>
          <w:lang w:val="en-GB"/>
        </w:rPr>
      </w:pPr>
      <w:r w:rsidRPr="00593818">
        <w:rPr>
          <w:lang w:val="en-GB"/>
        </w:rPr>
        <w:t>https://x.com/: 12.01.2025, © 2025 X Corp., Social Media Platform X (</w:t>
      </w:r>
      <w:proofErr w:type="spellStart"/>
      <w:r w:rsidRPr="00593818">
        <w:rPr>
          <w:lang w:val="en-GB"/>
        </w:rPr>
        <w:t>ehemals</w:t>
      </w:r>
      <w:proofErr w:type="spellEnd"/>
      <w:r w:rsidRPr="00593818">
        <w:rPr>
          <w:lang w:val="en-GB"/>
        </w:rPr>
        <w:t xml:space="preserve"> “Twitter”)</w:t>
      </w:r>
    </w:p>
    <w:p w14:paraId="2AE59C7F" w14:textId="77777777" w:rsidR="00593818" w:rsidRPr="00296C85" w:rsidRDefault="00296C85" w:rsidP="00593818">
      <w:pPr>
        <w:pStyle w:val="JugendForscht"/>
        <w:rPr>
          <w:rStyle w:val="Fett"/>
          <w:rFonts w:eastAsiaTheme="majorEastAsia"/>
          <w:b w:val="0"/>
          <w:bCs w:val="0"/>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53AB01B6" w14:textId="77777777" w:rsidR="00593818" w:rsidRPr="00296C85" w:rsidRDefault="00593818" w:rsidP="00593818">
      <w:pPr>
        <w:pStyle w:val="JugendForscht"/>
        <w:rPr>
          <w:rStyle w:val="Fett"/>
          <w:rFonts w:eastAsiaTheme="majorEastAsia"/>
          <w:b w:val="0"/>
          <w:bCs w:val="0"/>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w:t>
      </w:r>
      <w:r>
        <w:rPr>
          <w:rStyle w:val="Fett"/>
          <w:rFonts w:eastAsiaTheme="majorEastAsia"/>
          <w:b w:val="0"/>
          <w:bCs w:val="0"/>
        </w:rPr>
        <w:t xml:space="preserve"> und </w:t>
      </w:r>
      <w:proofErr w:type="spellStart"/>
      <w:r>
        <w:rPr>
          <w:rStyle w:val="Fett"/>
          <w:rFonts w:eastAsiaTheme="majorEastAsia"/>
          <w:b w:val="0"/>
          <w:bCs w:val="0"/>
        </w:rPr>
        <w:t>Lamberty</w:t>
      </w:r>
      <w:proofErr w:type="spellEnd"/>
      <w:r>
        <w:rPr>
          <w:rStyle w:val="Fett"/>
          <w:rFonts w:eastAsiaTheme="majorEastAsia"/>
          <w:b w:val="0"/>
          <w:bCs w:val="0"/>
        </w:rPr>
        <w:t>, Pia</w:t>
      </w:r>
      <w:r w:rsidRPr="00296C85">
        <w:rPr>
          <w:rStyle w:val="Fett"/>
          <w:rFonts w:eastAsiaTheme="majorEastAsia"/>
          <w:b w:val="0"/>
          <w:bCs w:val="0"/>
        </w:rPr>
        <w:t xml:space="preserve">: Fake Facts - Wie Verschwörungstheorien unser Denken bestimmen, </w:t>
      </w:r>
      <w:r>
        <w:rPr>
          <w:rStyle w:val="Fett"/>
          <w:rFonts w:eastAsiaTheme="majorEastAsia"/>
          <w:b w:val="0"/>
          <w:bCs w:val="0"/>
        </w:rPr>
        <w:t xml:space="preserve">Köln </w:t>
      </w:r>
      <w:r w:rsidRPr="00296C85">
        <w:rPr>
          <w:rStyle w:val="Fett"/>
          <w:rFonts w:eastAsiaTheme="majorEastAsia"/>
          <w:b w:val="0"/>
          <w:bCs w:val="0"/>
        </w:rPr>
        <w:t>2020</w:t>
      </w:r>
    </w:p>
    <w:p w14:paraId="7AFE29EE" w14:textId="358158B4" w:rsidR="00296C85" w:rsidRPr="00593818" w:rsidRDefault="00593818"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Pr>
          <w:rStyle w:val="Fett"/>
          <w:rFonts w:eastAsiaTheme="majorEastAsia"/>
          <w:b w:val="0"/>
          <w:bCs w:val="0"/>
        </w:rPr>
        <w:t xml:space="preserve">München </w:t>
      </w:r>
      <w:r w:rsidRPr="00296C85">
        <w:rPr>
          <w:rStyle w:val="Fett"/>
          <w:rFonts w:eastAsiaTheme="majorEastAsia"/>
          <w:b w:val="0"/>
          <w:bCs w:val="0"/>
        </w:rPr>
        <w:t xml:space="preserve">2018  </w:t>
      </w:r>
    </w:p>
    <w:p w14:paraId="039B7EF5" w14:textId="6C9CBA7B" w:rsidR="00296C85" w:rsidRPr="00296C85" w:rsidRDefault="00296C85" w:rsidP="00593818">
      <w:pPr>
        <w:pStyle w:val="JugendForscht"/>
        <w:rPr>
          <w:rStyle w:val="Fett"/>
          <w:rFonts w:eastAsiaTheme="majorEastAsia"/>
          <w:b w:val="0"/>
          <w:bCs w:val="0"/>
        </w:rPr>
      </w:pPr>
      <w:r w:rsidRPr="00296C85">
        <w:rPr>
          <w:rStyle w:val="Fett"/>
          <w:rFonts w:eastAsiaTheme="majorEastAsia"/>
          <w:b w:val="0"/>
          <w:bCs w:val="0"/>
        </w:rPr>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217FCDA" w14:textId="635ABBDB" w:rsidR="00296C85" w:rsidRPr="00296C85" w:rsidRDefault="00296C85" w:rsidP="00593818">
      <w:pPr>
        <w:pStyle w:val="JugendForscht"/>
        <w:rPr>
          <w:b/>
          <w:bCs/>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11"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xml:space="preserve">: 12.01.25, Levi Blumenwitz, Komplette </w:t>
      </w:r>
      <w:proofErr w:type="spellStart"/>
      <w:r w:rsidRPr="00BA7C0F">
        <w:t>Codebase</w:t>
      </w:r>
      <w:proofErr w:type="spellEnd"/>
      <w:r w:rsidRPr="00BA7C0F">
        <w:t xml:space="preserv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lastRenderedPageBreak/>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proofErr w:type="spellStart"/>
      <w:proofErr w:type="gramStart"/>
      <w:r w:rsidRPr="00A15604">
        <w:t>graph</w:t>
      </w:r>
      <w:proofErr w:type="spellEnd"/>
      <w:r w:rsidRPr="00A15604">
        <w:t>(</w:t>
      </w:r>
      <w:proofErr w:type="gramEnd"/>
      <w:r>
        <w:t>…) Funktion um Graphen zu erstellen</w:t>
      </w:r>
      <w:bookmarkEnd w:id="2"/>
      <w:bookmarkEnd w:id="11"/>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139AD6C"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bookmarkEnd w:id="3"/>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77BE2" w14:textId="77777777" w:rsidR="0075726B" w:rsidRDefault="0075726B">
      <w:r>
        <w:separator/>
      </w:r>
    </w:p>
  </w:endnote>
  <w:endnote w:type="continuationSeparator" w:id="0">
    <w:p w14:paraId="196BE68A" w14:textId="77777777" w:rsidR="0075726B" w:rsidRDefault="0075726B">
      <w:r>
        <w:continuationSeparator/>
      </w:r>
    </w:p>
  </w:endnote>
  <w:endnote w:type="continuationNotice" w:id="1">
    <w:p w14:paraId="24B413E3" w14:textId="77777777" w:rsidR="0075726B" w:rsidRDefault="0075726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2F62A7BB"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296F2D">
      <w:rPr>
        <w:rFonts w:cs="Arial"/>
        <w:noProof/>
        <w:sz w:val="18"/>
        <w:szCs w:val="18"/>
      </w:rPr>
      <w:t>Sonntag, 19.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D8FCC" w14:textId="77777777" w:rsidR="0075726B" w:rsidRDefault="0075726B">
      <w:r>
        <w:separator/>
      </w:r>
    </w:p>
  </w:footnote>
  <w:footnote w:type="continuationSeparator" w:id="0">
    <w:p w14:paraId="484B5BBE" w14:textId="77777777" w:rsidR="0075726B" w:rsidRDefault="0075726B">
      <w:r>
        <w:continuationSeparator/>
      </w:r>
    </w:p>
  </w:footnote>
  <w:footnote w:type="continuationNotice" w:id="1">
    <w:p w14:paraId="64C4B7D2" w14:textId="77777777" w:rsidR="0075726B" w:rsidRDefault="0075726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6501830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w16sdtfl="http://schemas.microsoft.com/office/word/2024/wordml/sdtformatlock"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xmlns="">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7" type="#_x0000_t75" style="width:3in;height:3in" o:bullet="t"/>
    </w:pict>
  </w:numPicBullet>
  <w:numPicBullet w:numPicBulletId="1">
    <w:pict>
      <v:shape id="_x0000_i1438" type="#_x0000_t75" style="width:3in;height:3in" o:bullet="t"/>
    </w:pict>
  </w:numPicBullet>
  <w:numPicBullet w:numPicBulletId="2">
    <w:pict>
      <v:shape id="_x0000_i1439"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06C8"/>
    <w:rsid w:val="00002777"/>
    <w:rsid w:val="000075D3"/>
    <w:rsid w:val="000119AD"/>
    <w:rsid w:val="00012494"/>
    <w:rsid w:val="000142ED"/>
    <w:rsid w:val="000143BA"/>
    <w:rsid w:val="00023078"/>
    <w:rsid w:val="0002338E"/>
    <w:rsid w:val="0002349B"/>
    <w:rsid w:val="00031195"/>
    <w:rsid w:val="000339CE"/>
    <w:rsid w:val="00044299"/>
    <w:rsid w:val="00044EA7"/>
    <w:rsid w:val="00045791"/>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118F"/>
    <w:rsid w:val="00103ADB"/>
    <w:rsid w:val="001058F2"/>
    <w:rsid w:val="001067A2"/>
    <w:rsid w:val="00110BBE"/>
    <w:rsid w:val="00111ECD"/>
    <w:rsid w:val="00120CA9"/>
    <w:rsid w:val="001220FF"/>
    <w:rsid w:val="00123A4B"/>
    <w:rsid w:val="00127ED7"/>
    <w:rsid w:val="00136EE6"/>
    <w:rsid w:val="00141E2F"/>
    <w:rsid w:val="001429DF"/>
    <w:rsid w:val="001437E5"/>
    <w:rsid w:val="001522C0"/>
    <w:rsid w:val="0015278E"/>
    <w:rsid w:val="00160F7B"/>
    <w:rsid w:val="001621A0"/>
    <w:rsid w:val="0016241C"/>
    <w:rsid w:val="00176E1E"/>
    <w:rsid w:val="001818D2"/>
    <w:rsid w:val="0018767C"/>
    <w:rsid w:val="00192899"/>
    <w:rsid w:val="00192D23"/>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D0ECC"/>
    <w:rsid w:val="001D3AF6"/>
    <w:rsid w:val="001E16EB"/>
    <w:rsid w:val="001E1775"/>
    <w:rsid w:val="001F06F4"/>
    <w:rsid w:val="001F2C1E"/>
    <w:rsid w:val="001F6E58"/>
    <w:rsid w:val="00202034"/>
    <w:rsid w:val="00203136"/>
    <w:rsid w:val="00204591"/>
    <w:rsid w:val="00207464"/>
    <w:rsid w:val="00210F54"/>
    <w:rsid w:val="002119B7"/>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3F4B"/>
    <w:rsid w:val="00295A85"/>
    <w:rsid w:val="00296C85"/>
    <w:rsid w:val="00296F2D"/>
    <w:rsid w:val="002B0B9F"/>
    <w:rsid w:val="002B3F7E"/>
    <w:rsid w:val="002B5097"/>
    <w:rsid w:val="002B57FF"/>
    <w:rsid w:val="002B7229"/>
    <w:rsid w:val="002C1596"/>
    <w:rsid w:val="002C6F44"/>
    <w:rsid w:val="002D2C7E"/>
    <w:rsid w:val="002D54A6"/>
    <w:rsid w:val="002E298C"/>
    <w:rsid w:val="002E3C43"/>
    <w:rsid w:val="002F3F1B"/>
    <w:rsid w:val="002F577E"/>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76DBB"/>
    <w:rsid w:val="0038654A"/>
    <w:rsid w:val="00390C07"/>
    <w:rsid w:val="00390C0A"/>
    <w:rsid w:val="0039442B"/>
    <w:rsid w:val="00394B22"/>
    <w:rsid w:val="0039666A"/>
    <w:rsid w:val="003A3535"/>
    <w:rsid w:val="003B16C9"/>
    <w:rsid w:val="003B1831"/>
    <w:rsid w:val="003B3147"/>
    <w:rsid w:val="003B614F"/>
    <w:rsid w:val="003C351B"/>
    <w:rsid w:val="003C446E"/>
    <w:rsid w:val="003C5222"/>
    <w:rsid w:val="003C5E2C"/>
    <w:rsid w:val="003D3F23"/>
    <w:rsid w:val="003D7EED"/>
    <w:rsid w:val="003E4B68"/>
    <w:rsid w:val="003F0FC0"/>
    <w:rsid w:val="003F3378"/>
    <w:rsid w:val="003F6C55"/>
    <w:rsid w:val="004009E9"/>
    <w:rsid w:val="00407C79"/>
    <w:rsid w:val="00412D39"/>
    <w:rsid w:val="00414088"/>
    <w:rsid w:val="00417348"/>
    <w:rsid w:val="00423414"/>
    <w:rsid w:val="00430902"/>
    <w:rsid w:val="004453B9"/>
    <w:rsid w:val="00446736"/>
    <w:rsid w:val="004476E8"/>
    <w:rsid w:val="00452801"/>
    <w:rsid w:val="00456AAD"/>
    <w:rsid w:val="004572A3"/>
    <w:rsid w:val="004640E8"/>
    <w:rsid w:val="00475763"/>
    <w:rsid w:val="00484DF7"/>
    <w:rsid w:val="0048527C"/>
    <w:rsid w:val="004A40A7"/>
    <w:rsid w:val="004B5891"/>
    <w:rsid w:val="004B5A12"/>
    <w:rsid w:val="004B6D1E"/>
    <w:rsid w:val="004D0BE9"/>
    <w:rsid w:val="004D2036"/>
    <w:rsid w:val="004D52B4"/>
    <w:rsid w:val="004D5799"/>
    <w:rsid w:val="004D5AF3"/>
    <w:rsid w:val="004E0483"/>
    <w:rsid w:val="004E065F"/>
    <w:rsid w:val="004E68AF"/>
    <w:rsid w:val="004F509E"/>
    <w:rsid w:val="004F70DF"/>
    <w:rsid w:val="00510DD1"/>
    <w:rsid w:val="00511D4A"/>
    <w:rsid w:val="00512D83"/>
    <w:rsid w:val="00524726"/>
    <w:rsid w:val="005257B7"/>
    <w:rsid w:val="005373A4"/>
    <w:rsid w:val="00541298"/>
    <w:rsid w:val="005451A8"/>
    <w:rsid w:val="005454C3"/>
    <w:rsid w:val="00545D0F"/>
    <w:rsid w:val="005532C4"/>
    <w:rsid w:val="005548AF"/>
    <w:rsid w:val="00557E88"/>
    <w:rsid w:val="005632BF"/>
    <w:rsid w:val="00570A19"/>
    <w:rsid w:val="00571D33"/>
    <w:rsid w:val="0057271E"/>
    <w:rsid w:val="00581A18"/>
    <w:rsid w:val="00583089"/>
    <w:rsid w:val="0058611B"/>
    <w:rsid w:val="00591FC9"/>
    <w:rsid w:val="00593818"/>
    <w:rsid w:val="00593BFE"/>
    <w:rsid w:val="005A0B6A"/>
    <w:rsid w:val="005A0FEC"/>
    <w:rsid w:val="005A5CF4"/>
    <w:rsid w:val="005B05EA"/>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4D76"/>
    <w:rsid w:val="00615774"/>
    <w:rsid w:val="0062231C"/>
    <w:rsid w:val="0062793B"/>
    <w:rsid w:val="00631838"/>
    <w:rsid w:val="00636E83"/>
    <w:rsid w:val="00637228"/>
    <w:rsid w:val="0064573E"/>
    <w:rsid w:val="0065395C"/>
    <w:rsid w:val="0065647B"/>
    <w:rsid w:val="00657DF1"/>
    <w:rsid w:val="006611A2"/>
    <w:rsid w:val="0066717C"/>
    <w:rsid w:val="0067284D"/>
    <w:rsid w:val="00681510"/>
    <w:rsid w:val="00692FA2"/>
    <w:rsid w:val="0069642A"/>
    <w:rsid w:val="00696C8C"/>
    <w:rsid w:val="006A4A99"/>
    <w:rsid w:val="006A4BB6"/>
    <w:rsid w:val="006B01B2"/>
    <w:rsid w:val="006C2DAD"/>
    <w:rsid w:val="006C7923"/>
    <w:rsid w:val="006D7252"/>
    <w:rsid w:val="006E1AD9"/>
    <w:rsid w:val="006E5CCD"/>
    <w:rsid w:val="00700528"/>
    <w:rsid w:val="007132FC"/>
    <w:rsid w:val="00724F32"/>
    <w:rsid w:val="00735F64"/>
    <w:rsid w:val="0073642D"/>
    <w:rsid w:val="00736895"/>
    <w:rsid w:val="00741011"/>
    <w:rsid w:val="007459C3"/>
    <w:rsid w:val="007462DA"/>
    <w:rsid w:val="00747566"/>
    <w:rsid w:val="00750E56"/>
    <w:rsid w:val="00753148"/>
    <w:rsid w:val="00753360"/>
    <w:rsid w:val="00753FDA"/>
    <w:rsid w:val="00755091"/>
    <w:rsid w:val="00756152"/>
    <w:rsid w:val="00756449"/>
    <w:rsid w:val="0075726B"/>
    <w:rsid w:val="00757784"/>
    <w:rsid w:val="007617FF"/>
    <w:rsid w:val="00775556"/>
    <w:rsid w:val="007759CA"/>
    <w:rsid w:val="00776C4F"/>
    <w:rsid w:val="0077745E"/>
    <w:rsid w:val="0078030C"/>
    <w:rsid w:val="007834DF"/>
    <w:rsid w:val="00783776"/>
    <w:rsid w:val="00784295"/>
    <w:rsid w:val="007879C8"/>
    <w:rsid w:val="00792D4B"/>
    <w:rsid w:val="007A4EDE"/>
    <w:rsid w:val="007B14A8"/>
    <w:rsid w:val="007B5234"/>
    <w:rsid w:val="007B6745"/>
    <w:rsid w:val="007B714A"/>
    <w:rsid w:val="007C13B7"/>
    <w:rsid w:val="007D450F"/>
    <w:rsid w:val="007D4F5C"/>
    <w:rsid w:val="007E2939"/>
    <w:rsid w:val="007E6E58"/>
    <w:rsid w:val="007F0A4F"/>
    <w:rsid w:val="007F0E5C"/>
    <w:rsid w:val="0080141D"/>
    <w:rsid w:val="00801DDF"/>
    <w:rsid w:val="00802114"/>
    <w:rsid w:val="00802ADC"/>
    <w:rsid w:val="00804A9E"/>
    <w:rsid w:val="00807772"/>
    <w:rsid w:val="00810F25"/>
    <w:rsid w:val="00811A63"/>
    <w:rsid w:val="00813388"/>
    <w:rsid w:val="00825916"/>
    <w:rsid w:val="00827945"/>
    <w:rsid w:val="00830AF9"/>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D4E60"/>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4F78"/>
    <w:rsid w:val="00936B69"/>
    <w:rsid w:val="009449DD"/>
    <w:rsid w:val="00946DE4"/>
    <w:rsid w:val="009532B9"/>
    <w:rsid w:val="009539DA"/>
    <w:rsid w:val="00972228"/>
    <w:rsid w:val="00974BBF"/>
    <w:rsid w:val="00984825"/>
    <w:rsid w:val="0099446A"/>
    <w:rsid w:val="00995AFB"/>
    <w:rsid w:val="009B16BB"/>
    <w:rsid w:val="009B2629"/>
    <w:rsid w:val="009B4940"/>
    <w:rsid w:val="009B4F0F"/>
    <w:rsid w:val="009B741F"/>
    <w:rsid w:val="009B797E"/>
    <w:rsid w:val="009C0AC3"/>
    <w:rsid w:val="009C6C66"/>
    <w:rsid w:val="009C7187"/>
    <w:rsid w:val="009D0ABE"/>
    <w:rsid w:val="009D70B3"/>
    <w:rsid w:val="009E1331"/>
    <w:rsid w:val="009E385A"/>
    <w:rsid w:val="009E5952"/>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0FEE"/>
    <w:rsid w:val="00A31FBE"/>
    <w:rsid w:val="00A32091"/>
    <w:rsid w:val="00A321C0"/>
    <w:rsid w:val="00A35CB5"/>
    <w:rsid w:val="00A3724B"/>
    <w:rsid w:val="00A4058A"/>
    <w:rsid w:val="00A408D9"/>
    <w:rsid w:val="00A501E5"/>
    <w:rsid w:val="00A525D9"/>
    <w:rsid w:val="00A52A8D"/>
    <w:rsid w:val="00A616F7"/>
    <w:rsid w:val="00A61F1F"/>
    <w:rsid w:val="00A62DEB"/>
    <w:rsid w:val="00A720D2"/>
    <w:rsid w:val="00A80829"/>
    <w:rsid w:val="00A868FA"/>
    <w:rsid w:val="00A87B91"/>
    <w:rsid w:val="00A94658"/>
    <w:rsid w:val="00AA1CB9"/>
    <w:rsid w:val="00AA3F34"/>
    <w:rsid w:val="00AA71B2"/>
    <w:rsid w:val="00AB1389"/>
    <w:rsid w:val="00AB1D82"/>
    <w:rsid w:val="00AB2202"/>
    <w:rsid w:val="00AB69EE"/>
    <w:rsid w:val="00AB7166"/>
    <w:rsid w:val="00AC3707"/>
    <w:rsid w:val="00AC4B75"/>
    <w:rsid w:val="00AD2A47"/>
    <w:rsid w:val="00AF0C78"/>
    <w:rsid w:val="00AF1522"/>
    <w:rsid w:val="00B05FDF"/>
    <w:rsid w:val="00B06937"/>
    <w:rsid w:val="00B071F0"/>
    <w:rsid w:val="00B11CBC"/>
    <w:rsid w:val="00B1711D"/>
    <w:rsid w:val="00B2668C"/>
    <w:rsid w:val="00B26B8D"/>
    <w:rsid w:val="00B32340"/>
    <w:rsid w:val="00B45CC0"/>
    <w:rsid w:val="00B531FB"/>
    <w:rsid w:val="00B6370E"/>
    <w:rsid w:val="00B66E78"/>
    <w:rsid w:val="00B729A1"/>
    <w:rsid w:val="00B7370E"/>
    <w:rsid w:val="00B7504A"/>
    <w:rsid w:val="00B84E3E"/>
    <w:rsid w:val="00B91E03"/>
    <w:rsid w:val="00BA079F"/>
    <w:rsid w:val="00BA41DE"/>
    <w:rsid w:val="00BA5AE0"/>
    <w:rsid w:val="00BA7C0F"/>
    <w:rsid w:val="00BB0538"/>
    <w:rsid w:val="00BB5BE7"/>
    <w:rsid w:val="00BC213C"/>
    <w:rsid w:val="00BC2833"/>
    <w:rsid w:val="00BC3E3F"/>
    <w:rsid w:val="00BC3FD7"/>
    <w:rsid w:val="00BC408A"/>
    <w:rsid w:val="00BC5858"/>
    <w:rsid w:val="00BC637A"/>
    <w:rsid w:val="00BD3741"/>
    <w:rsid w:val="00BD7C0A"/>
    <w:rsid w:val="00BF17A1"/>
    <w:rsid w:val="00BF3403"/>
    <w:rsid w:val="00BF4A4D"/>
    <w:rsid w:val="00BF5F26"/>
    <w:rsid w:val="00C01E31"/>
    <w:rsid w:val="00C01F68"/>
    <w:rsid w:val="00C11B82"/>
    <w:rsid w:val="00C309CE"/>
    <w:rsid w:val="00C32F57"/>
    <w:rsid w:val="00C40D7C"/>
    <w:rsid w:val="00C42CB2"/>
    <w:rsid w:val="00C43E7C"/>
    <w:rsid w:val="00C53B2A"/>
    <w:rsid w:val="00C62DF9"/>
    <w:rsid w:val="00C730AC"/>
    <w:rsid w:val="00C76DC9"/>
    <w:rsid w:val="00C806D1"/>
    <w:rsid w:val="00C81041"/>
    <w:rsid w:val="00C87979"/>
    <w:rsid w:val="00C9546C"/>
    <w:rsid w:val="00C96081"/>
    <w:rsid w:val="00C96E5B"/>
    <w:rsid w:val="00C9750C"/>
    <w:rsid w:val="00CA18BF"/>
    <w:rsid w:val="00CA4029"/>
    <w:rsid w:val="00CB0773"/>
    <w:rsid w:val="00CB2243"/>
    <w:rsid w:val="00CB36E2"/>
    <w:rsid w:val="00CB3CB5"/>
    <w:rsid w:val="00CB7ABD"/>
    <w:rsid w:val="00CD0667"/>
    <w:rsid w:val="00CE3BFF"/>
    <w:rsid w:val="00CF35AD"/>
    <w:rsid w:val="00CF3C56"/>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4D97"/>
    <w:rsid w:val="00DA5E6F"/>
    <w:rsid w:val="00DA6695"/>
    <w:rsid w:val="00DB2577"/>
    <w:rsid w:val="00DC2A8B"/>
    <w:rsid w:val="00DD20C1"/>
    <w:rsid w:val="00DD432F"/>
    <w:rsid w:val="00DD4D4B"/>
    <w:rsid w:val="00DD7E49"/>
    <w:rsid w:val="00DE0C8A"/>
    <w:rsid w:val="00DE74C2"/>
    <w:rsid w:val="00DF20CC"/>
    <w:rsid w:val="00DF42AD"/>
    <w:rsid w:val="00DF4B85"/>
    <w:rsid w:val="00E027E1"/>
    <w:rsid w:val="00E0328D"/>
    <w:rsid w:val="00E034EE"/>
    <w:rsid w:val="00E05B4A"/>
    <w:rsid w:val="00E061C4"/>
    <w:rsid w:val="00E07E7A"/>
    <w:rsid w:val="00E11063"/>
    <w:rsid w:val="00E12AFF"/>
    <w:rsid w:val="00E15F3B"/>
    <w:rsid w:val="00E22099"/>
    <w:rsid w:val="00E224C8"/>
    <w:rsid w:val="00E2395C"/>
    <w:rsid w:val="00E254E3"/>
    <w:rsid w:val="00E26D17"/>
    <w:rsid w:val="00E30763"/>
    <w:rsid w:val="00E32970"/>
    <w:rsid w:val="00E34BEE"/>
    <w:rsid w:val="00E360F6"/>
    <w:rsid w:val="00E40C61"/>
    <w:rsid w:val="00E40FEB"/>
    <w:rsid w:val="00E63950"/>
    <w:rsid w:val="00E64F13"/>
    <w:rsid w:val="00E65F48"/>
    <w:rsid w:val="00E67677"/>
    <w:rsid w:val="00E706EA"/>
    <w:rsid w:val="00E808C3"/>
    <w:rsid w:val="00E811F7"/>
    <w:rsid w:val="00E81D73"/>
    <w:rsid w:val="00E83573"/>
    <w:rsid w:val="00E83EAA"/>
    <w:rsid w:val="00E86A98"/>
    <w:rsid w:val="00E9517F"/>
    <w:rsid w:val="00E95CD0"/>
    <w:rsid w:val="00EA5DA7"/>
    <w:rsid w:val="00EB336D"/>
    <w:rsid w:val="00EB42BE"/>
    <w:rsid w:val="00EB5FB4"/>
    <w:rsid w:val="00ED7B55"/>
    <w:rsid w:val="00EE3BB6"/>
    <w:rsid w:val="00EF09DE"/>
    <w:rsid w:val="00EF24D3"/>
    <w:rsid w:val="00EF395D"/>
    <w:rsid w:val="00F00DC9"/>
    <w:rsid w:val="00F0108D"/>
    <w:rsid w:val="00F02EB7"/>
    <w:rsid w:val="00F04DD4"/>
    <w:rsid w:val="00F071E9"/>
    <w:rsid w:val="00F217A2"/>
    <w:rsid w:val="00F218EE"/>
    <w:rsid w:val="00F23A56"/>
    <w:rsid w:val="00F30C45"/>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D2D"/>
    <w:rsid w:val="00F83F27"/>
    <w:rsid w:val="00F8650C"/>
    <w:rsid w:val="00F9022D"/>
    <w:rsid w:val="00F91137"/>
    <w:rsid w:val="00FA4FF6"/>
    <w:rsid w:val="00FB2296"/>
    <w:rsid w:val="00FB231F"/>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link w:val="JugendForschtZchn"/>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 w:type="paragraph" w:customStyle="1" w:styleId="berschriftJF">
    <w:name w:val="Überschrift JF"/>
    <w:basedOn w:val="JugendForscht"/>
    <w:link w:val="berschriftJFZchn"/>
    <w:qFormat/>
    <w:rsid w:val="00FB231F"/>
    <w:rPr>
      <w:rFonts w:cs="Arial"/>
      <w:b/>
    </w:rPr>
  </w:style>
  <w:style w:type="character" w:customStyle="1" w:styleId="JugendForschtZchn">
    <w:name w:val="JugendForscht Zchn"/>
    <w:basedOn w:val="Absatz-Standardschriftart"/>
    <w:link w:val="JugendForscht"/>
    <w:rsid w:val="00FB231F"/>
    <w:rPr>
      <w:rFonts w:ascii="Arial" w:hAnsi="Arial"/>
      <w:color w:val="000000" w:themeColor="text1"/>
    </w:rPr>
  </w:style>
  <w:style w:type="character" w:customStyle="1" w:styleId="berschriftJFZchn">
    <w:name w:val="Überschrift JF Zchn"/>
    <w:basedOn w:val="JugendForschtZchn"/>
    <w:link w:val="berschriftJF"/>
    <w:rsid w:val="00FB231F"/>
    <w:rPr>
      <w:rFonts w:ascii="Arial" w:hAnsi="Arial" w:cs="Arial"/>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26689990">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75374263">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5173</Words>
  <Characters>29490</Characters>
  <Application>Microsoft Office Word</Application>
  <DocSecurity>0</DocSecurity>
  <Lines>245</Lines>
  <Paragraphs>69</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34594</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237</cp:revision>
  <cp:lastPrinted>2025-01-19T19:07:00Z</cp:lastPrinted>
  <dcterms:created xsi:type="dcterms:W3CDTF">2024-10-11T07:09:00Z</dcterms:created>
  <dcterms:modified xsi:type="dcterms:W3CDTF">2025-01-19T19:15:00Z</dcterms:modified>
</cp:coreProperties>
</file>